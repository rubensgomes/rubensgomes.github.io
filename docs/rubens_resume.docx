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20"/>
        <w:gridCol w:w="4080"/>
      </w:tblGrid>
      <w:tr w:rsidR="000A396A" w:rsidRPr="00D95CCF" w14:paraId="08FAA5F0" w14:textId="77777777" w:rsidTr="00005BF1">
        <w:trPr>
          <w:trHeight w:val="259"/>
        </w:trPr>
        <w:tc>
          <w:tcPr>
            <w:tcW w:w="6120" w:type="dxa"/>
            <w:vAlign w:val="bottom"/>
          </w:tcPr>
          <w:p w14:paraId="5ECB506E" w14:textId="77777777" w:rsidR="000A396A" w:rsidRDefault="000A396A" w:rsidP="000056FE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b/>
                <w:bCs/>
                <w:sz w:val="28"/>
                <w:szCs w:val="28"/>
              </w:rPr>
              <w:t>RUBENS GOMES</w:t>
            </w:r>
          </w:p>
        </w:tc>
        <w:tc>
          <w:tcPr>
            <w:tcW w:w="4080" w:type="dxa"/>
            <w:vAlign w:val="bottom"/>
          </w:tcPr>
          <w:p w14:paraId="38D97217" w14:textId="16D6D747" w:rsidR="000A396A" w:rsidRPr="00D95CCF" w:rsidRDefault="000D2939">
            <w:pPr>
              <w:jc w:val="right"/>
              <w:rPr>
                <w:rFonts w:cs="Arial"/>
                <w:sz w:val="22"/>
                <w:szCs w:val="22"/>
              </w:rPr>
            </w:pPr>
            <w:hyperlink r:id="rId8" w:history="1">
              <w:r w:rsidRPr="00D95CCF">
                <w:rPr>
                  <w:rStyle w:val="Hyperlink"/>
                </w:rPr>
                <w:t>https://linkedin.com/in/rubensgomes</w:t>
              </w:r>
            </w:hyperlink>
          </w:p>
        </w:tc>
      </w:tr>
      <w:tr w:rsidR="00344012" w:rsidRPr="00D95CCF" w14:paraId="22E568DC" w14:textId="77777777" w:rsidTr="00005BF1">
        <w:trPr>
          <w:trHeight w:val="259"/>
        </w:trPr>
        <w:tc>
          <w:tcPr>
            <w:tcW w:w="6120" w:type="dxa"/>
            <w:tcBorders>
              <w:bottom w:val="single" w:sz="12" w:space="0" w:color="auto"/>
            </w:tcBorders>
            <w:vAlign w:val="bottom"/>
          </w:tcPr>
          <w:p w14:paraId="1A23B727" w14:textId="35FCE3E7" w:rsidR="00344012" w:rsidRPr="00344012" w:rsidRDefault="00344012" w:rsidP="000056FE">
            <w:pPr>
              <w:rPr>
                <w:b/>
                <w:bCs/>
                <w:sz w:val="28"/>
                <w:szCs w:val="28"/>
                <w:lang w:val="pt-BR"/>
              </w:rPr>
            </w:pPr>
            <w:r w:rsidRPr="003677D9">
              <w:rPr>
                <w:b/>
                <w:bCs/>
                <w:lang w:val="pt-BR"/>
              </w:rPr>
              <w:t>Plano, TX, 7</w:t>
            </w:r>
            <w:r>
              <w:rPr>
                <w:b/>
                <w:bCs/>
                <w:lang w:val="pt-BR"/>
              </w:rPr>
              <w:t>5024</w:t>
            </w:r>
            <w:r w:rsidRPr="003677D9">
              <w:rPr>
                <w:b/>
                <w:bCs/>
                <w:lang w:val="pt-BR"/>
              </w:rPr>
              <w:t xml:space="preserve"> | (919) 308-0457 | rubens.s.gomes@gmail.com</w:t>
            </w:r>
          </w:p>
        </w:tc>
        <w:tc>
          <w:tcPr>
            <w:tcW w:w="4080" w:type="dxa"/>
            <w:tcBorders>
              <w:bottom w:val="single" w:sz="12" w:space="0" w:color="auto"/>
            </w:tcBorders>
            <w:vAlign w:val="bottom"/>
          </w:tcPr>
          <w:p w14:paraId="673622E4" w14:textId="34C23543" w:rsidR="00344012" w:rsidRPr="00D95CCF" w:rsidRDefault="00344012">
            <w:pPr>
              <w:jc w:val="right"/>
              <w:rPr>
                <w:lang w:val="pt-BR"/>
              </w:rPr>
            </w:pPr>
            <w:hyperlink r:id="rId9" w:history="1">
              <w:r w:rsidRPr="00D95CCF">
                <w:rPr>
                  <w:rStyle w:val="Hyperlink"/>
                  <w:lang w:val="pt-BR"/>
                </w:rPr>
                <w:t>https://rubensgomes.com</w:t>
              </w:r>
            </w:hyperlink>
          </w:p>
        </w:tc>
      </w:tr>
    </w:tbl>
    <w:p w14:paraId="3356B354" w14:textId="77777777" w:rsidR="008F628E" w:rsidRDefault="008F628E" w:rsidP="008F628E">
      <w:pPr>
        <w:pStyle w:val="MARCADOR"/>
        <w:numPr>
          <w:ilvl w:val="0"/>
          <w:numId w:val="0"/>
        </w:numPr>
      </w:pPr>
    </w:p>
    <w:p w14:paraId="176E3887" w14:textId="235E03C5" w:rsidR="008F628E" w:rsidRDefault="00F36AD3" w:rsidP="00F36AD3">
      <w:pPr>
        <w:pStyle w:val="MARCADOR"/>
        <w:numPr>
          <w:ilvl w:val="0"/>
          <w:numId w:val="0"/>
        </w:numPr>
        <w:jc w:val="center"/>
      </w:pPr>
      <w:r>
        <w:t>SENIOR STAFF SOFTWARE ENGINEER / ARCHITECT</w:t>
      </w:r>
    </w:p>
    <w:p w14:paraId="336279FE" w14:textId="13A8E70D" w:rsidR="00F36AD3" w:rsidRDefault="00F36AD3" w:rsidP="00F36AD3">
      <w:pPr>
        <w:pStyle w:val="Subtitle"/>
        <w:spacing w:before="280" w:after="280"/>
        <w:jc w:val="left"/>
      </w:pPr>
      <w:r>
        <w:t>SUMMARY</w:t>
      </w:r>
    </w:p>
    <w:p w14:paraId="1E7B42EF" w14:textId="33623D13" w:rsidR="004D0E68" w:rsidRDefault="00DC55E3" w:rsidP="004D0E68">
      <w:pPr>
        <w:pStyle w:val="MARCADOR"/>
        <w:numPr>
          <w:ilvl w:val="0"/>
          <w:numId w:val="0"/>
        </w:numPr>
      </w:pPr>
      <w:r w:rsidRPr="00DC55E3">
        <w:t>Senior Staff Software Engineer / Architect</w:t>
      </w:r>
      <w:r>
        <w:t xml:space="preserve"> </w:t>
      </w:r>
      <w:r w:rsidR="004D0E68">
        <w:t xml:space="preserve">with 30+ years of experience designing </w:t>
      </w:r>
      <w:r w:rsidR="00C42BD0">
        <w:t xml:space="preserve">and building </w:t>
      </w:r>
      <w:r w:rsidR="004D0E68">
        <w:t xml:space="preserve">scalable distributed systems and leading enterprise modernization initiatives. Proven track record delivering </w:t>
      </w:r>
      <w:proofErr w:type="gramStart"/>
      <w:r w:rsidR="005C4EE9">
        <w:t>high</w:t>
      </w:r>
      <w:r w:rsidR="00B9238F">
        <w:t>-</w:t>
      </w:r>
      <w:r w:rsidR="005C4EE9">
        <w:t>impact</w:t>
      </w:r>
      <w:proofErr w:type="gramEnd"/>
      <w:r w:rsidR="004D0E68">
        <w:t xml:space="preserve"> microservices</w:t>
      </w:r>
      <w:r w:rsidR="00C42BD0">
        <w:t xml:space="preserve"> architectures </w:t>
      </w:r>
      <w:r w:rsidR="004D0E68">
        <w:t xml:space="preserve">for global </w:t>
      </w:r>
      <w:r w:rsidR="00C901F0">
        <w:t>organizations</w:t>
      </w:r>
      <w:r w:rsidR="002E2AC7">
        <w:t xml:space="preserve"> </w:t>
      </w:r>
      <w:r w:rsidR="004D0E68">
        <w:t>including American Airlines and Cisco Systems.</w:t>
      </w:r>
    </w:p>
    <w:p w14:paraId="6396B59C" w14:textId="1AA7A1A9" w:rsidR="004D0E68" w:rsidRDefault="004D0E68" w:rsidP="004D0E68">
      <w:pPr>
        <w:pStyle w:val="MARCADOR"/>
        <w:numPr>
          <w:ilvl w:val="0"/>
          <w:numId w:val="0"/>
        </w:numPr>
        <w:spacing w:before="120"/>
      </w:pPr>
      <w:r>
        <w:t>Expertise in microservices, DevOps/CI</w:t>
      </w:r>
      <w:r w:rsidR="00C42BD0">
        <w:t>/</w:t>
      </w:r>
      <w:r>
        <w:t xml:space="preserve">CD automation, and multi-cloud platforms (AWS, Azure, IBM Cloud). Known for driving architectural decisions, mentoring engineers, and leveraging AI-assisted tools to accelerate development while maintaining high-quality </w:t>
      </w:r>
      <w:r w:rsidR="00DC55E3">
        <w:t xml:space="preserve">coding </w:t>
      </w:r>
      <w:r>
        <w:t>standards.</w:t>
      </w:r>
    </w:p>
    <w:p w14:paraId="1B0A36F9" w14:textId="152E2EBC" w:rsidR="00F36AD3" w:rsidRDefault="00066425" w:rsidP="00F36AD3">
      <w:pPr>
        <w:pStyle w:val="Subtitle"/>
        <w:spacing w:before="280" w:after="280"/>
        <w:jc w:val="left"/>
      </w:pPr>
      <w:r>
        <w:t>T</w:t>
      </w:r>
      <w:r w:rsidR="00F36AD3">
        <w:t>ECHNICAL SKILLS</w:t>
      </w:r>
    </w:p>
    <w:p w14:paraId="10658507" w14:textId="2A6E69D5" w:rsidR="004D0E68" w:rsidRDefault="004D0E68" w:rsidP="004D0E68">
      <w:pPr>
        <w:pStyle w:val="MARCADOR"/>
      </w:pPr>
      <w:r>
        <w:t xml:space="preserve">Languages: </w:t>
      </w:r>
      <w:r w:rsidR="00102B1E">
        <w:t xml:space="preserve">Bash, C/C++, Cobol, </w:t>
      </w:r>
      <w:r>
        <w:t xml:space="preserve">Java, Kotlin, </w:t>
      </w:r>
      <w:r w:rsidR="00102B1E">
        <w:t xml:space="preserve">Perl, PHP, </w:t>
      </w:r>
      <w:r>
        <w:t xml:space="preserve">Python, </w:t>
      </w:r>
      <w:r w:rsidR="00EC2916">
        <w:t xml:space="preserve">PL/SQL, </w:t>
      </w:r>
      <w:r>
        <w:t xml:space="preserve">JavaScript, TypeScript </w:t>
      </w:r>
    </w:p>
    <w:p w14:paraId="22CD9202" w14:textId="3BB78151" w:rsidR="00EC2916" w:rsidRDefault="004D0E68" w:rsidP="004D0E68">
      <w:pPr>
        <w:pStyle w:val="MARCADOR"/>
      </w:pPr>
      <w:r>
        <w:t>Frameworks</w:t>
      </w:r>
      <w:r w:rsidR="002E2AC7">
        <w:t xml:space="preserve"> (Java)</w:t>
      </w:r>
      <w:r>
        <w:t xml:space="preserve">: </w:t>
      </w:r>
      <w:r w:rsidR="002E2AC7">
        <w:t>Apache Camel</w:t>
      </w:r>
      <w:r w:rsidR="00A06466">
        <w:t xml:space="preserve">, </w:t>
      </w:r>
      <w:r w:rsidR="002E2AC7">
        <w:t xml:space="preserve">Struts, Hibernate, JUnit, Mockito, </w:t>
      </w:r>
      <w:proofErr w:type="spellStart"/>
      <w:r w:rsidR="002E2AC7">
        <w:t>WireMock</w:t>
      </w:r>
      <w:proofErr w:type="spellEnd"/>
      <w:r w:rsidR="002E2AC7">
        <w:t xml:space="preserve">, </w:t>
      </w:r>
      <w:r>
        <w:t>Spring Boot</w:t>
      </w:r>
    </w:p>
    <w:p w14:paraId="21AD2135" w14:textId="2DA633C4" w:rsidR="004D0E68" w:rsidRDefault="002E2AC7" w:rsidP="004D0E68">
      <w:pPr>
        <w:pStyle w:val="MARCADOR"/>
      </w:pPr>
      <w:r>
        <w:t xml:space="preserve">Frameworks &amp; </w:t>
      </w:r>
      <w:r w:rsidR="006841F1">
        <w:t>Libraries</w:t>
      </w:r>
      <w:r>
        <w:t xml:space="preserve"> (Python)</w:t>
      </w:r>
      <w:r w:rsidR="00EC2916">
        <w:t>:</w:t>
      </w:r>
      <w:r w:rsidR="005844DE">
        <w:t xml:space="preserve"> </w:t>
      </w:r>
      <w:r w:rsidR="00EC2916">
        <w:t>Flask</w:t>
      </w:r>
      <w:r w:rsidR="005844DE">
        <w:t xml:space="preserve">, </w:t>
      </w:r>
      <w:proofErr w:type="spellStart"/>
      <w:r w:rsidR="004D0E68">
        <w:t>FastAPI</w:t>
      </w:r>
      <w:proofErr w:type="spellEnd"/>
      <w:r w:rsidR="00102B1E">
        <w:t xml:space="preserve">, </w:t>
      </w:r>
      <w:proofErr w:type="spellStart"/>
      <w:r w:rsidR="00102B1E">
        <w:t>FastMCP</w:t>
      </w:r>
      <w:proofErr w:type="spellEnd"/>
      <w:r w:rsidR="00EC2916">
        <w:t xml:space="preserve">, </w:t>
      </w:r>
      <w:r w:rsidR="006841F1">
        <w:t xml:space="preserve">OpenAI, </w:t>
      </w:r>
      <w:proofErr w:type="spellStart"/>
      <w:r w:rsidR="00EC2916">
        <w:t>PyTorch</w:t>
      </w:r>
      <w:proofErr w:type="spellEnd"/>
    </w:p>
    <w:p w14:paraId="6A5B4282" w14:textId="3DDEB0AB" w:rsidR="00956DD4" w:rsidRDefault="00956DD4" w:rsidP="004D0E68">
      <w:pPr>
        <w:pStyle w:val="MARCADOR"/>
      </w:pPr>
      <w:r>
        <w:t xml:space="preserve">Software Build: </w:t>
      </w:r>
      <w:proofErr w:type="spellStart"/>
      <w:r>
        <w:t>Makefile</w:t>
      </w:r>
      <w:proofErr w:type="spellEnd"/>
      <w:r>
        <w:t>, Maven, Ant, Gradle</w:t>
      </w:r>
    </w:p>
    <w:p w14:paraId="09DFA28F" w14:textId="76EBD714" w:rsidR="004D0E68" w:rsidRDefault="004D0E68" w:rsidP="004D0E68">
      <w:pPr>
        <w:pStyle w:val="MARCADOR"/>
      </w:pPr>
      <w:r>
        <w:t>Cloud Platforms: AWS, Azure, IBM Cloud</w:t>
      </w:r>
      <w:r w:rsidR="00102B1E">
        <w:t xml:space="preserve"> (Kubernetes)</w:t>
      </w:r>
      <w:r>
        <w:t>, Cloud Foundry</w:t>
      </w:r>
    </w:p>
    <w:p w14:paraId="636BF32E" w14:textId="77777777" w:rsidR="004D0E68" w:rsidRDefault="004D0E68" w:rsidP="004D0E68">
      <w:pPr>
        <w:pStyle w:val="MARCADOR"/>
      </w:pPr>
      <w:r>
        <w:t xml:space="preserve">DevOps &amp; CI/CD: GitHub Actions, Azure Pipelines, </w:t>
      </w:r>
      <w:proofErr w:type="spellStart"/>
      <w:r>
        <w:t>CircleCI</w:t>
      </w:r>
      <w:proofErr w:type="spellEnd"/>
      <w:r>
        <w:t>, TeamCity</w:t>
      </w:r>
    </w:p>
    <w:p w14:paraId="3F5D247F" w14:textId="35FD4955" w:rsidR="004D0E68" w:rsidRPr="004D0E68" w:rsidRDefault="004D0E68" w:rsidP="004D0E68">
      <w:pPr>
        <w:pStyle w:val="MARCADOR"/>
        <w:rPr>
          <w:lang w:val="fr-CA"/>
        </w:rPr>
      </w:pPr>
      <w:r w:rsidRPr="004D0E68">
        <w:rPr>
          <w:lang w:val="fr-CA"/>
        </w:rPr>
        <w:t xml:space="preserve">Infrastructure as Code: </w:t>
      </w:r>
      <w:proofErr w:type="spellStart"/>
      <w:r w:rsidRPr="004D0E68">
        <w:rPr>
          <w:lang w:val="fr-CA"/>
        </w:rPr>
        <w:t>Terraform</w:t>
      </w:r>
      <w:proofErr w:type="spellEnd"/>
      <w:r w:rsidRPr="004D0E68">
        <w:rPr>
          <w:lang w:val="fr-CA"/>
        </w:rPr>
        <w:t>, AWS CDK</w:t>
      </w:r>
      <w:r w:rsidR="00102B1E">
        <w:rPr>
          <w:lang w:val="fr-CA"/>
        </w:rPr>
        <w:t>/</w:t>
      </w:r>
      <w:proofErr w:type="spellStart"/>
      <w:r w:rsidRPr="004D0E68">
        <w:rPr>
          <w:lang w:val="fr-CA"/>
        </w:rPr>
        <w:t>CloudFormation</w:t>
      </w:r>
      <w:proofErr w:type="spellEnd"/>
      <w:r w:rsidRPr="004D0E68">
        <w:rPr>
          <w:lang w:val="fr-CA"/>
        </w:rPr>
        <w:t>, Ansible</w:t>
      </w:r>
      <w:r w:rsidR="00102B1E">
        <w:rPr>
          <w:lang w:val="fr-CA"/>
        </w:rPr>
        <w:t xml:space="preserve"> </w:t>
      </w:r>
      <w:proofErr w:type="spellStart"/>
      <w:r w:rsidR="00102B1E">
        <w:rPr>
          <w:lang w:val="fr-CA"/>
        </w:rPr>
        <w:t>Playbooks</w:t>
      </w:r>
      <w:proofErr w:type="spellEnd"/>
    </w:p>
    <w:p w14:paraId="734DEE7B" w14:textId="5B9E0858" w:rsidR="004D0E68" w:rsidRDefault="004D0E68" w:rsidP="004D0E68">
      <w:pPr>
        <w:pStyle w:val="MARCADOR"/>
      </w:pPr>
      <w:r>
        <w:t xml:space="preserve">Observability: </w:t>
      </w:r>
      <w:proofErr w:type="spellStart"/>
      <w:r>
        <w:t>OpenTelemetry</w:t>
      </w:r>
      <w:proofErr w:type="spellEnd"/>
      <w:r>
        <w:t>, Dynatrace, ELK Stack, Splunk</w:t>
      </w:r>
      <w:r w:rsidR="00102B1E">
        <w:t>, Azure Log Monitoring</w:t>
      </w:r>
    </w:p>
    <w:p w14:paraId="0FC2D66E" w14:textId="066FF823" w:rsidR="004D0E68" w:rsidRDefault="004D0E68" w:rsidP="004D0E68">
      <w:pPr>
        <w:pStyle w:val="MARCADOR"/>
      </w:pPr>
      <w:r>
        <w:t xml:space="preserve">Databases: </w:t>
      </w:r>
      <w:r w:rsidR="002E2AC7">
        <w:t xml:space="preserve">IBM IMS, MySQL, MongoDB, </w:t>
      </w:r>
      <w:r>
        <w:t>PostgreSQL, Oracle</w:t>
      </w:r>
      <w:r w:rsidR="002E2AC7">
        <w:t xml:space="preserve">, </w:t>
      </w:r>
      <w:r>
        <w:t xml:space="preserve">Redis, </w:t>
      </w:r>
      <w:r w:rsidR="00102B1E">
        <w:t>Versant OODB/C++</w:t>
      </w:r>
    </w:p>
    <w:p w14:paraId="39579A54" w14:textId="026CFFF1" w:rsidR="004D0E68" w:rsidRDefault="004D0E68" w:rsidP="004D0E68">
      <w:pPr>
        <w:pStyle w:val="MARCADOR"/>
      </w:pPr>
      <w:r>
        <w:t xml:space="preserve">Messaging &amp; Middleware: </w:t>
      </w:r>
      <w:r w:rsidR="00102B1E">
        <w:t xml:space="preserve">CORBA, </w:t>
      </w:r>
      <w:r>
        <w:t>RabbitMQ, REST, SOAP, Node.js, TCP/IP</w:t>
      </w:r>
    </w:p>
    <w:p w14:paraId="71DC3D7E" w14:textId="228398B8" w:rsidR="004D0E68" w:rsidRDefault="004D0E68" w:rsidP="004D0E68">
      <w:pPr>
        <w:pStyle w:val="MARCADOR"/>
      </w:pPr>
      <w:r>
        <w:t xml:space="preserve">AI Tools: Claude Code, GitHub Copilot, </w:t>
      </w:r>
      <w:r w:rsidR="002E2AC7">
        <w:t xml:space="preserve">Glean, </w:t>
      </w:r>
      <w:r>
        <w:t>Microsoft Copilot</w:t>
      </w:r>
    </w:p>
    <w:p w14:paraId="2FF953E8" w14:textId="75798582" w:rsidR="000A396A" w:rsidRDefault="00695C9D" w:rsidP="00F36AD3">
      <w:pPr>
        <w:pStyle w:val="Subtitle"/>
        <w:spacing w:before="280" w:after="280"/>
        <w:jc w:val="left"/>
      </w:pPr>
      <w:r>
        <w:t>PRO</w:t>
      </w:r>
      <w:r w:rsidR="000A396A">
        <w:t>FESSIONAL EXPERIENCE</w:t>
      </w:r>
    </w:p>
    <w:tbl>
      <w:tblPr>
        <w:tblW w:w="10346" w:type="dxa"/>
        <w:tblLayout w:type="fixed"/>
        <w:tblCellMar>
          <w:left w:w="115" w:type="dxa"/>
          <w:right w:w="0" w:type="dxa"/>
        </w:tblCellMar>
        <w:tblLook w:val="0000" w:firstRow="0" w:lastRow="0" w:firstColumn="0" w:lastColumn="0" w:noHBand="0" w:noVBand="0"/>
      </w:tblPr>
      <w:tblGrid>
        <w:gridCol w:w="5259"/>
        <w:gridCol w:w="5087"/>
      </w:tblGrid>
      <w:tr w:rsidR="002B070E" w:rsidRPr="001A0391" w14:paraId="255B1BCF" w14:textId="77777777">
        <w:trPr>
          <w:trHeight w:val="246"/>
        </w:trPr>
        <w:tc>
          <w:tcPr>
            <w:tcW w:w="5259" w:type="dxa"/>
            <w:vAlign w:val="bottom"/>
          </w:tcPr>
          <w:p w14:paraId="07326AEF" w14:textId="5CB3D965" w:rsidR="002B070E" w:rsidRPr="00CA5512" w:rsidRDefault="002B070E">
            <w:pPr>
              <w:rPr>
                <w:rFonts w:cs="Arial"/>
                <w:b/>
                <w:lang w:val="pt-BR"/>
              </w:rPr>
            </w:pPr>
            <w:r w:rsidRPr="00CA5512">
              <w:rPr>
                <w:rFonts w:cs="Arial"/>
                <w:b/>
                <w:lang w:val="pt-BR"/>
              </w:rPr>
              <w:t xml:space="preserve">ONBE, </w:t>
            </w:r>
            <w:r w:rsidR="00CA5512" w:rsidRPr="00B24878">
              <w:rPr>
                <w:rFonts w:cs="Arial"/>
                <w:bCs/>
                <w:lang w:val="pt-BR"/>
              </w:rPr>
              <w:t>Plano, TX</w:t>
            </w:r>
            <w:r w:rsidR="00D32B86">
              <w:rPr>
                <w:rFonts w:cs="Arial"/>
                <w:bCs/>
                <w:lang w:val="pt-BR"/>
              </w:rPr>
              <w:t xml:space="preserve"> (HYBRID)</w:t>
            </w:r>
          </w:p>
        </w:tc>
        <w:tc>
          <w:tcPr>
            <w:tcW w:w="5087" w:type="dxa"/>
            <w:vAlign w:val="bottom"/>
          </w:tcPr>
          <w:p w14:paraId="343D0E51" w14:textId="0FEEB92D" w:rsidR="002B070E" w:rsidRDefault="002B070E">
            <w:pPr>
              <w:jc w:val="righ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</w:t>
            </w:r>
            <w:r w:rsidR="00CA5512">
              <w:rPr>
                <w:rFonts w:cs="Arial"/>
                <w:b/>
                <w:bCs/>
              </w:rPr>
              <w:t>025 - present</w:t>
            </w:r>
          </w:p>
        </w:tc>
      </w:tr>
      <w:tr w:rsidR="00CA5512" w:rsidRPr="001A0391" w14:paraId="4631B3E4" w14:textId="77777777">
        <w:trPr>
          <w:trHeight w:val="246"/>
        </w:trPr>
        <w:tc>
          <w:tcPr>
            <w:tcW w:w="5259" w:type="dxa"/>
            <w:vAlign w:val="bottom"/>
          </w:tcPr>
          <w:p w14:paraId="7CE815EE" w14:textId="0B06FCDA" w:rsidR="00CA5512" w:rsidRPr="0063397C" w:rsidRDefault="00CA5512">
            <w:pPr>
              <w:rPr>
                <w:rFonts w:cs="Arial"/>
                <w:b/>
              </w:rPr>
            </w:pPr>
            <w:r w:rsidRPr="0063397C">
              <w:rPr>
                <w:rFonts w:cs="Arial"/>
                <w:b/>
              </w:rPr>
              <w:t>Senior Staff Engineer - Architecture</w:t>
            </w:r>
          </w:p>
        </w:tc>
        <w:tc>
          <w:tcPr>
            <w:tcW w:w="5087" w:type="dxa"/>
            <w:vAlign w:val="bottom"/>
          </w:tcPr>
          <w:p w14:paraId="6E9E33AF" w14:textId="77777777" w:rsidR="00CA5512" w:rsidRDefault="00CA5512">
            <w:pPr>
              <w:jc w:val="right"/>
              <w:rPr>
                <w:rFonts w:cs="Arial"/>
                <w:b/>
                <w:bCs/>
              </w:rPr>
            </w:pPr>
          </w:p>
        </w:tc>
      </w:tr>
    </w:tbl>
    <w:p w14:paraId="3F890E93" w14:textId="7351D3BD" w:rsidR="00FA6F1C" w:rsidRPr="00FA6F1C" w:rsidRDefault="008B3717" w:rsidP="00FA6F1C">
      <w:pPr>
        <w:rPr>
          <w:rFonts w:cs="Arial"/>
        </w:rPr>
      </w:pPr>
      <w:r>
        <w:rPr>
          <w:rFonts w:cs="Arial"/>
        </w:rPr>
        <w:t xml:space="preserve">Tech Stack: </w:t>
      </w:r>
      <w:r w:rsidR="001E66EC">
        <w:rPr>
          <w:rFonts w:cs="Arial"/>
        </w:rPr>
        <w:t>Java</w:t>
      </w:r>
      <w:r w:rsidR="00B52CF0">
        <w:rPr>
          <w:rFonts w:cs="Arial"/>
        </w:rPr>
        <w:t xml:space="preserve">, </w:t>
      </w:r>
      <w:r w:rsidR="001E66EC">
        <w:rPr>
          <w:rFonts w:cs="Arial"/>
        </w:rPr>
        <w:t xml:space="preserve">Spring Boot, Maven, </w:t>
      </w:r>
      <w:r w:rsidR="00B52CF0">
        <w:rPr>
          <w:rFonts w:cs="Arial"/>
        </w:rPr>
        <w:t>Terraform</w:t>
      </w:r>
      <w:r w:rsidR="00EB5377">
        <w:rPr>
          <w:rFonts w:cs="Arial"/>
        </w:rPr>
        <w:t xml:space="preserve"> </w:t>
      </w:r>
      <w:proofErr w:type="spellStart"/>
      <w:r w:rsidR="00EB5377">
        <w:rPr>
          <w:rFonts w:cs="Arial"/>
        </w:rPr>
        <w:t>IaC</w:t>
      </w:r>
      <w:proofErr w:type="spellEnd"/>
      <w:r w:rsidR="00B52CF0">
        <w:rPr>
          <w:rFonts w:cs="Arial"/>
        </w:rPr>
        <w:t xml:space="preserve">, </w:t>
      </w:r>
      <w:r w:rsidR="001E66EC">
        <w:rPr>
          <w:rFonts w:cs="Arial"/>
        </w:rPr>
        <w:t xml:space="preserve">GitHub Actions, </w:t>
      </w:r>
      <w:r w:rsidR="00B85208">
        <w:rPr>
          <w:rFonts w:cs="Arial"/>
        </w:rPr>
        <w:t xml:space="preserve">Claude Code, GitHub </w:t>
      </w:r>
      <w:r w:rsidR="001E66EC">
        <w:rPr>
          <w:rFonts w:cs="Arial"/>
        </w:rPr>
        <w:t>Copilot</w:t>
      </w:r>
      <w:r w:rsidR="00B52CF0">
        <w:rPr>
          <w:rFonts w:cs="Arial"/>
        </w:rPr>
        <w:t xml:space="preserve">, </w:t>
      </w:r>
      <w:r w:rsidR="007743AD">
        <w:rPr>
          <w:rFonts w:cs="Arial"/>
        </w:rPr>
        <w:t>PostgreSQL</w:t>
      </w:r>
      <w:r w:rsidR="000532B5">
        <w:rPr>
          <w:rFonts w:cs="Arial"/>
        </w:rPr>
        <w:t xml:space="preserve">, Azure (ACA, ARM, </w:t>
      </w:r>
      <w:proofErr w:type="spellStart"/>
      <w:r w:rsidR="000532B5">
        <w:rPr>
          <w:rFonts w:cs="Arial"/>
        </w:rPr>
        <w:t>KeyVault</w:t>
      </w:r>
      <w:proofErr w:type="spellEnd"/>
      <w:r w:rsidR="000532B5">
        <w:rPr>
          <w:rFonts w:cs="Arial"/>
        </w:rPr>
        <w:t>, App</w:t>
      </w:r>
      <w:r w:rsidR="00A84BCC">
        <w:rPr>
          <w:rFonts w:cs="Arial"/>
        </w:rPr>
        <w:t xml:space="preserve"> </w:t>
      </w:r>
      <w:r w:rsidR="000532B5">
        <w:rPr>
          <w:rFonts w:cs="Arial"/>
        </w:rPr>
        <w:t>Config</w:t>
      </w:r>
      <w:r w:rsidR="00A84BCC">
        <w:rPr>
          <w:rFonts w:cs="Arial"/>
        </w:rPr>
        <w:t xml:space="preserve">uration), </w:t>
      </w:r>
      <w:r w:rsidR="00EB5377">
        <w:rPr>
          <w:rFonts w:cs="Arial"/>
        </w:rPr>
        <w:t>OTLP (</w:t>
      </w:r>
      <w:r w:rsidR="00A84BCC">
        <w:rPr>
          <w:rFonts w:cs="Arial"/>
        </w:rPr>
        <w:t>Open Telemetry</w:t>
      </w:r>
      <w:r w:rsidR="00EB5377">
        <w:rPr>
          <w:rFonts w:cs="Arial"/>
        </w:rPr>
        <w:t xml:space="preserve"> Protocol)</w:t>
      </w:r>
      <w:r w:rsidR="00A84BCC">
        <w:rPr>
          <w:rFonts w:cs="Arial"/>
        </w:rPr>
        <w:t>, Dynatrace</w:t>
      </w:r>
    </w:p>
    <w:p w14:paraId="4FF4F505" w14:textId="655763E8" w:rsidR="002C20F9" w:rsidRPr="00C66B48" w:rsidRDefault="00FA6F1C" w:rsidP="008B3717">
      <w:pPr>
        <w:numPr>
          <w:ilvl w:val="0"/>
          <w:numId w:val="12"/>
        </w:numPr>
        <w:spacing w:before="120"/>
        <w:rPr>
          <w:rFonts w:cs="Arial"/>
        </w:rPr>
      </w:pPr>
      <w:r>
        <w:t xml:space="preserve">Architecting and </w:t>
      </w:r>
      <w:r w:rsidR="00613FEA">
        <w:t>delivering</w:t>
      </w:r>
      <w:r w:rsidR="00EB5377">
        <w:t xml:space="preserve"> </w:t>
      </w:r>
      <w:proofErr w:type="spellStart"/>
      <w:r>
        <w:t>OpenAPI</w:t>
      </w:r>
      <w:proofErr w:type="spellEnd"/>
      <w:r>
        <w:t xml:space="preserve">-driven </w:t>
      </w:r>
      <w:r w:rsidR="00EB5377">
        <w:t xml:space="preserve">international </w:t>
      </w:r>
      <w:r w:rsidR="008B3717" w:rsidRPr="008B3717">
        <w:t xml:space="preserve">payment </w:t>
      </w:r>
      <w:r>
        <w:t xml:space="preserve">processing microservices using </w:t>
      </w:r>
      <w:r w:rsidR="00CE0B7B">
        <w:t xml:space="preserve">Spring Boot 4 </w:t>
      </w:r>
      <w:r>
        <w:t xml:space="preserve">and Spring Cloud Azure SDK </w:t>
      </w:r>
      <w:r w:rsidR="00456722">
        <w:t>deployed</w:t>
      </w:r>
      <w:r>
        <w:t xml:space="preserve"> to Azure Container Apps</w:t>
      </w:r>
    </w:p>
    <w:p w14:paraId="372C8568" w14:textId="2265B94F" w:rsidR="00C66B48" w:rsidRPr="008B3717" w:rsidRDefault="00456722" w:rsidP="00B85208">
      <w:pPr>
        <w:numPr>
          <w:ilvl w:val="0"/>
          <w:numId w:val="12"/>
        </w:numPr>
        <w:rPr>
          <w:rFonts w:cs="Arial"/>
        </w:rPr>
      </w:pPr>
      <w:r w:rsidRPr="00456722">
        <w:t>Leveraged AI-assisted tools (Claude Code, GitHub Copilot) to accelerate development of microservices, infrastructure code, and CI/CD workflows</w:t>
      </w:r>
    </w:p>
    <w:p w14:paraId="02CE5F50" w14:textId="17DC549F" w:rsidR="00995A7A" w:rsidRPr="00995A7A" w:rsidRDefault="00514AA8" w:rsidP="00B24878">
      <w:pPr>
        <w:numPr>
          <w:ilvl w:val="0"/>
          <w:numId w:val="12"/>
        </w:numPr>
        <w:rPr>
          <w:rFonts w:cs="Arial"/>
        </w:rPr>
      </w:pPr>
      <w:r>
        <w:t xml:space="preserve">Implemented </w:t>
      </w:r>
      <w:r w:rsidR="00506FDB" w:rsidRPr="00506FDB">
        <w:t xml:space="preserve">Terraform-based infrastructure </w:t>
      </w:r>
      <w:r w:rsidR="00506FDB">
        <w:t xml:space="preserve">code to </w:t>
      </w:r>
      <w:r w:rsidR="00506FDB" w:rsidRPr="00506FDB">
        <w:t>provision</w:t>
      </w:r>
      <w:r w:rsidR="00506FDB">
        <w:t xml:space="preserve"> </w:t>
      </w:r>
      <w:r w:rsidR="00995A7A">
        <w:t xml:space="preserve">Azure </w:t>
      </w:r>
      <w:r w:rsidR="00EB5377">
        <w:t xml:space="preserve">ARM </w:t>
      </w:r>
      <w:r w:rsidR="00995A7A">
        <w:t>resources</w:t>
      </w:r>
      <w:r>
        <w:t xml:space="preserve"> for</w:t>
      </w:r>
      <w:r w:rsidR="006D2AB0">
        <w:t xml:space="preserve"> microservices</w:t>
      </w:r>
    </w:p>
    <w:p w14:paraId="370F33E3" w14:textId="6ACE3DC8" w:rsidR="00995A7A" w:rsidRPr="00C42BD0" w:rsidRDefault="00C42BD0" w:rsidP="00C42BD0">
      <w:pPr>
        <w:numPr>
          <w:ilvl w:val="0"/>
          <w:numId w:val="12"/>
        </w:numPr>
        <w:rPr>
          <w:rFonts w:cs="Arial"/>
        </w:rPr>
      </w:pPr>
      <w:r w:rsidRPr="00C42BD0">
        <w:rPr>
          <w:rFonts w:cs="Arial"/>
        </w:rPr>
        <w:t>Built CI/CD pipelines using GitHub Actions to streamline microservices deployment to Azure Container Apps</w:t>
      </w:r>
      <w:r w:rsidR="00995A7A">
        <w:t xml:space="preserve"> </w:t>
      </w:r>
    </w:p>
    <w:p w14:paraId="78B34E30" w14:textId="77777777" w:rsidR="001E66EC" w:rsidRDefault="001E66EC" w:rsidP="00543082">
      <w:pPr>
        <w:rPr>
          <w:rFonts w:cs="Arial"/>
        </w:rPr>
      </w:pPr>
    </w:p>
    <w:tbl>
      <w:tblPr>
        <w:tblW w:w="10346" w:type="dxa"/>
        <w:tblLayout w:type="fixed"/>
        <w:tblCellMar>
          <w:left w:w="115" w:type="dxa"/>
          <w:right w:w="0" w:type="dxa"/>
        </w:tblCellMar>
        <w:tblLook w:val="0000" w:firstRow="0" w:lastRow="0" w:firstColumn="0" w:lastColumn="0" w:noHBand="0" w:noVBand="0"/>
      </w:tblPr>
      <w:tblGrid>
        <w:gridCol w:w="5259"/>
        <w:gridCol w:w="5087"/>
      </w:tblGrid>
      <w:tr w:rsidR="00B24878" w:rsidRPr="001A0391" w14:paraId="596626D5" w14:textId="77777777" w:rsidTr="00C25CB5">
        <w:trPr>
          <w:trHeight w:val="246"/>
        </w:trPr>
        <w:tc>
          <w:tcPr>
            <w:tcW w:w="5259" w:type="dxa"/>
            <w:vAlign w:val="bottom"/>
          </w:tcPr>
          <w:p w14:paraId="3FF0A587" w14:textId="4CD52F8E" w:rsidR="00B24878" w:rsidRPr="00CA5512" w:rsidRDefault="00B24878" w:rsidP="00C25CB5">
            <w:pPr>
              <w:rPr>
                <w:rFonts w:cs="Arial"/>
                <w:b/>
                <w:lang w:val="pt-BR"/>
              </w:rPr>
            </w:pPr>
            <w:r>
              <w:rPr>
                <w:rFonts w:cs="Arial"/>
                <w:b/>
                <w:lang w:val="pt-BR"/>
              </w:rPr>
              <w:t>NINJAONE</w:t>
            </w:r>
            <w:r w:rsidRPr="00CA5512">
              <w:rPr>
                <w:rFonts w:cs="Arial"/>
                <w:b/>
                <w:lang w:val="pt-BR"/>
              </w:rPr>
              <w:t xml:space="preserve">, </w:t>
            </w:r>
            <w:r w:rsidRPr="0063397C">
              <w:rPr>
                <w:rFonts w:cs="Arial"/>
                <w:bCs/>
                <w:lang w:val="pt-BR"/>
              </w:rPr>
              <w:t>TX (REMOTE)</w:t>
            </w:r>
          </w:p>
        </w:tc>
        <w:tc>
          <w:tcPr>
            <w:tcW w:w="5087" w:type="dxa"/>
            <w:vAlign w:val="bottom"/>
          </w:tcPr>
          <w:p w14:paraId="0E0B0FB4" w14:textId="1B1EA8D2" w:rsidR="00B24878" w:rsidRDefault="00B24878" w:rsidP="00C25CB5">
            <w:pPr>
              <w:jc w:val="righ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2023 - 2025</w:t>
            </w:r>
          </w:p>
        </w:tc>
      </w:tr>
      <w:tr w:rsidR="00B24878" w:rsidRPr="001A0391" w14:paraId="3CC46DCB" w14:textId="77777777" w:rsidTr="00C25CB5">
        <w:trPr>
          <w:trHeight w:val="246"/>
        </w:trPr>
        <w:tc>
          <w:tcPr>
            <w:tcW w:w="5259" w:type="dxa"/>
            <w:vAlign w:val="bottom"/>
          </w:tcPr>
          <w:p w14:paraId="3EECAD4B" w14:textId="5041A625" w:rsidR="00B24878" w:rsidRPr="0063397C" w:rsidRDefault="00B24878" w:rsidP="00C25CB5">
            <w:pPr>
              <w:rPr>
                <w:rFonts w:cs="Arial"/>
                <w:b/>
              </w:rPr>
            </w:pPr>
            <w:r w:rsidRPr="0063397C">
              <w:rPr>
                <w:rFonts w:cs="Arial"/>
                <w:b/>
              </w:rPr>
              <w:t>Java Architect - Architecture</w:t>
            </w:r>
          </w:p>
        </w:tc>
        <w:tc>
          <w:tcPr>
            <w:tcW w:w="5087" w:type="dxa"/>
            <w:vAlign w:val="bottom"/>
          </w:tcPr>
          <w:p w14:paraId="18C0F003" w14:textId="77777777" w:rsidR="00B24878" w:rsidRDefault="00B24878" w:rsidP="00C25CB5">
            <w:pPr>
              <w:jc w:val="right"/>
              <w:rPr>
                <w:rFonts w:cs="Arial"/>
                <w:b/>
                <w:bCs/>
              </w:rPr>
            </w:pPr>
          </w:p>
        </w:tc>
      </w:tr>
    </w:tbl>
    <w:p w14:paraId="3A6B36B4" w14:textId="5228CE23" w:rsidR="00543082" w:rsidRPr="001A0391" w:rsidRDefault="008B3717" w:rsidP="00543082">
      <w:pPr>
        <w:rPr>
          <w:rFonts w:cs="Arial"/>
        </w:rPr>
      </w:pPr>
      <w:r>
        <w:rPr>
          <w:rFonts w:cs="Arial"/>
        </w:rPr>
        <w:t xml:space="preserve">Tech Stack: </w:t>
      </w:r>
      <w:r w:rsidR="00817192">
        <w:rPr>
          <w:rFonts w:cs="Arial"/>
        </w:rPr>
        <w:t xml:space="preserve">Java/Kotlin, </w:t>
      </w:r>
      <w:r w:rsidR="008066C4">
        <w:rPr>
          <w:rFonts w:cs="Arial"/>
        </w:rPr>
        <w:t xml:space="preserve">Python, </w:t>
      </w:r>
      <w:r w:rsidR="00817192">
        <w:rPr>
          <w:rFonts w:cs="Arial"/>
        </w:rPr>
        <w:t xml:space="preserve">Gradle, </w:t>
      </w:r>
      <w:r w:rsidR="00EB52AF">
        <w:rPr>
          <w:rFonts w:cs="Arial"/>
        </w:rPr>
        <w:t>Ansible</w:t>
      </w:r>
      <w:r w:rsidR="00EB5377">
        <w:rPr>
          <w:rFonts w:cs="Arial"/>
        </w:rPr>
        <w:t xml:space="preserve"> </w:t>
      </w:r>
      <w:proofErr w:type="spellStart"/>
      <w:r w:rsidR="00EB5377">
        <w:rPr>
          <w:rFonts w:cs="Arial"/>
        </w:rPr>
        <w:t>IaC</w:t>
      </w:r>
      <w:proofErr w:type="spellEnd"/>
      <w:r w:rsidR="00EB52AF">
        <w:rPr>
          <w:rFonts w:cs="Arial"/>
        </w:rPr>
        <w:t xml:space="preserve">, </w:t>
      </w:r>
      <w:r w:rsidR="000532B5">
        <w:rPr>
          <w:rFonts w:cs="Arial"/>
        </w:rPr>
        <w:t xml:space="preserve">Artifactory, </w:t>
      </w:r>
      <w:proofErr w:type="spellStart"/>
      <w:r w:rsidR="00817192">
        <w:rPr>
          <w:rFonts w:cs="Arial"/>
        </w:rPr>
        <w:t>CircleC</w:t>
      </w:r>
      <w:r w:rsidR="00FF3DD2">
        <w:rPr>
          <w:rFonts w:cs="Arial"/>
        </w:rPr>
        <w:t>I</w:t>
      </w:r>
      <w:proofErr w:type="spellEnd"/>
      <w:r w:rsidR="00817192">
        <w:rPr>
          <w:rFonts w:cs="Arial"/>
        </w:rPr>
        <w:t>/</w:t>
      </w:r>
      <w:r w:rsidR="00B52CF0">
        <w:rPr>
          <w:rFonts w:cs="Arial"/>
        </w:rPr>
        <w:t xml:space="preserve">TeamCity, </w:t>
      </w:r>
      <w:r w:rsidR="00A84BCC">
        <w:rPr>
          <w:rFonts w:cs="Arial"/>
        </w:rPr>
        <w:t xml:space="preserve">PostgreSQL, </w:t>
      </w:r>
      <w:r w:rsidR="00B52CF0">
        <w:rPr>
          <w:rFonts w:cs="Arial"/>
        </w:rPr>
        <w:t>AWS</w:t>
      </w:r>
      <w:r w:rsidR="00817192">
        <w:rPr>
          <w:rFonts w:cs="Arial"/>
        </w:rPr>
        <w:t xml:space="preserve"> (</w:t>
      </w:r>
      <w:r w:rsidR="00EB5377">
        <w:rPr>
          <w:rFonts w:cs="Arial"/>
        </w:rPr>
        <w:t xml:space="preserve">CDK, </w:t>
      </w:r>
      <w:r w:rsidR="00817192">
        <w:rPr>
          <w:rFonts w:cs="Arial"/>
        </w:rPr>
        <w:t xml:space="preserve">EC2, </w:t>
      </w:r>
      <w:r w:rsidR="008066C4">
        <w:rPr>
          <w:rFonts w:cs="Arial"/>
        </w:rPr>
        <w:t>ECS,</w:t>
      </w:r>
      <w:r w:rsidR="007743AD">
        <w:rPr>
          <w:rFonts w:cs="Arial"/>
        </w:rPr>
        <w:t xml:space="preserve"> </w:t>
      </w:r>
      <w:r w:rsidR="00A84BCC">
        <w:rPr>
          <w:rFonts w:cs="Arial"/>
        </w:rPr>
        <w:t xml:space="preserve">RDS, </w:t>
      </w:r>
      <w:r w:rsidR="008066C4">
        <w:rPr>
          <w:rFonts w:cs="Arial"/>
        </w:rPr>
        <w:t xml:space="preserve">S3, </w:t>
      </w:r>
      <w:r w:rsidR="00817192">
        <w:rPr>
          <w:rFonts w:cs="Arial"/>
        </w:rPr>
        <w:t>SSM)</w:t>
      </w:r>
    </w:p>
    <w:p w14:paraId="3E1E7846" w14:textId="734D2FA8" w:rsidR="006561DA" w:rsidRPr="006561DA" w:rsidRDefault="00514AA8" w:rsidP="006561DA">
      <w:pPr>
        <w:numPr>
          <w:ilvl w:val="0"/>
          <w:numId w:val="12"/>
        </w:numPr>
        <w:spacing w:before="120"/>
        <w:rPr>
          <w:rFonts w:cs="Arial"/>
          <w:szCs w:val="22"/>
        </w:rPr>
      </w:pPr>
      <w:r>
        <w:t>Implemented</w:t>
      </w:r>
      <w:r w:rsidR="00995A7A">
        <w:t xml:space="preserve"> </w:t>
      </w:r>
      <w:r w:rsidR="002B070E">
        <w:t xml:space="preserve">AWS </w:t>
      </w:r>
      <w:r w:rsidR="006561DA">
        <w:t>CD</w:t>
      </w:r>
      <w:r w:rsidR="002B070E">
        <w:t>K</w:t>
      </w:r>
      <w:r w:rsidR="00996BDC">
        <w:t>,</w:t>
      </w:r>
      <w:r w:rsidR="000D202C">
        <w:t xml:space="preserve"> and</w:t>
      </w:r>
      <w:r w:rsidR="00996BDC">
        <w:t xml:space="preserve"> </w:t>
      </w:r>
      <w:r w:rsidR="006561DA">
        <w:t xml:space="preserve">Ansible </w:t>
      </w:r>
      <w:r w:rsidR="005058E5">
        <w:t>playbooks</w:t>
      </w:r>
      <w:r w:rsidR="00996BDC">
        <w:t xml:space="preserve"> </w:t>
      </w:r>
      <w:r w:rsidR="006561DA">
        <w:t xml:space="preserve">to </w:t>
      </w:r>
      <w:r w:rsidR="00956DD4">
        <w:t>provision resources in</w:t>
      </w:r>
      <w:r w:rsidR="002B070E">
        <w:t xml:space="preserve"> AWS </w:t>
      </w:r>
      <w:r w:rsidR="006561DA">
        <w:t>EC2</w:t>
      </w:r>
      <w:r w:rsidR="00425757">
        <w:t>/ECS</w:t>
      </w:r>
    </w:p>
    <w:p w14:paraId="0838C2A5" w14:textId="298A860B" w:rsidR="001B0A46" w:rsidRPr="00AA1ADA" w:rsidRDefault="00750E62" w:rsidP="00AA1ADA">
      <w:pPr>
        <w:numPr>
          <w:ilvl w:val="0"/>
          <w:numId w:val="12"/>
        </w:numPr>
        <w:rPr>
          <w:rFonts w:cs="Arial"/>
          <w:szCs w:val="22"/>
        </w:rPr>
      </w:pPr>
      <w:r w:rsidRPr="00750E62">
        <w:rPr>
          <w:rFonts w:cs="Arial"/>
          <w:szCs w:val="22"/>
        </w:rPr>
        <w:t xml:space="preserve">Developed automation tooling (10K+ lines Bash), </w:t>
      </w:r>
      <w:r>
        <w:rPr>
          <w:rFonts w:cs="Arial"/>
          <w:szCs w:val="22"/>
        </w:rPr>
        <w:t xml:space="preserve">significantly </w:t>
      </w:r>
      <w:r w:rsidRPr="00750E62">
        <w:rPr>
          <w:rFonts w:cs="Arial"/>
          <w:szCs w:val="22"/>
        </w:rPr>
        <w:t xml:space="preserve">improving </w:t>
      </w:r>
      <w:r w:rsidR="00506FDB">
        <w:rPr>
          <w:rFonts w:cs="Arial"/>
          <w:szCs w:val="22"/>
        </w:rPr>
        <w:t xml:space="preserve">components </w:t>
      </w:r>
      <w:r w:rsidR="00AA1ADA">
        <w:rPr>
          <w:rFonts w:cs="Arial"/>
          <w:szCs w:val="22"/>
        </w:rPr>
        <w:t xml:space="preserve">deployment efficiency </w:t>
      </w:r>
      <w:r w:rsidR="00506FDB">
        <w:rPr>
          <w:rFonts w:cs="Arial"/>
          <w:szCs w:val="22"/>
        </w:rPr>
        <w:t>for</w:t>
      </w:r>
      <w:r w:rsidR="00AA1ADA">
        <w:rPr>
          <w:rFonts w:cs="Arial"/>
          <w:szCs w:val="22"/>
        </w:rPr>
        <w:t xml:space="preserve"> </w:t>
      </w:r>
      <w:r w:rsidRPr="00750E62">
        <w:rPr>
          <w:rFonts w:cs="Arial"/>
          <w:szCs w:val="22"/>
        </w:rPr>
        <w:t>QA and production</w:t>
      </w:r>
      <w:r>
        <w:rPr>
          <w:rFonts w:cs="Arial"/>
          <w:szCs w:val="22"/>
        </w:rPr>
        <w:t xml:space="preserve"> </w:t>
      </w:r>
      <w:r w:rsidRPr="00750E62">
        <w:rPr>
          <w:rFonts w:cs="Arial"/>
          <w:szCs w:val="22"/>
        </w:rPr>
        <w:t>rollou</w:t>
      </w:r>
      <w:r w:rsidR="00251E87">
        <w:rPr>
          <w:rFonts w:cs="Arial"/>
          <w:szCs w:val="22"/>
        </w:rPr>
        <w:t>ts</w:t>
      </w:r>
    </w:p>
    <w:p w14:paraId="5CAA7D0C" w14:textId="7F9D8F5E" w:rsidR="002123AE" w:rsidRDefault="001B0A46" w:rsidP="002123AE">
      <w:pPr>
        <w:numPr>
          <w:ilvl w:val="0"/>
          <w:numId w:val="12"/>
        </w:numPr>
        <w:rPr>
          <w:rFonts w:cs="Arial"/>
          <w:szCs w:val="22"/>
        </w:rPr>
      </w:pPr>
      <w:r>
        <w:rPr>
          <w:rFonts w:cs="Arial"/>
          <w:szCs w:val="22"/>
        </w:rPr>
        <w:t>Developed</w:t>
      </w:r>
      <w:r w:rsidR="002123AE">
        <w:rPr>
          <w:rFonts w:cs="Arial"/>
          <w:szCs w:val="22"/>
        </w:rPr>
        <w:t xml:space="preserve"> web request </w:t>
      </w:r>
      <w:r>
        <w:rPr>
          <w:rFonts w:cs="Arial"/>
          <w:szCs w:val="22"/>
        </w:rPr>
        <w:t>filter</w:t>
      </w:r>
      <w:r w:rsidR="00CE0B7B">
        <w:rPr>
          <w:rFonts w:cs="Arial"/>
          <w:szCs w:val="22"/>
        </w:rPr>
        <w:t xml:space="preserve"> in Kotlin</w:t>
      </w:r>
      <w:r>
        <w:rPr>
          <w:rFonts w:cs="Arial"/>
          <w:szCs w:val="22"/>
        </w:rPr>
        <w:t xml:space="preserve"> to add </w:t>
      </w:r>
      <w:proofErr w:type="spellStart"/>
      <w:r>
        <w:rPr>
          <w:rFonts w:cs="Arial"/>
          <w:szCs w:val="22"/>
        </w:rPr>
        <w:t>appUserId</w:t>
      </w:r>
      <w:proofErr w:type="spellEnd"/>
      <w:r>
        <w:rPr>
          <w:rFonts w:cs="Arial"/>
          <w:szCs w:val="22"/>
        </w:rPr>
        <w:t xml:space="preserve">, </w:t>
      </w:r>
      <w:proofErr w:type="spellStart"/>
      <w:r>
        <w:rPr>
          <w:rFonts w:cs="Arial"/>
          <w:szCs w:val="22"/>
        </w:rPr>
        <w:t>divisionUid</w:t>
      </w:r>
      <w:proofErr w:type="spellEnd"/>
      <w:r>
        <w:rPr>
          <w:rFonts w:cs="Arial"/>
          <w:szCs w:val="22"/>
        </w:rPr>
        <w:t xml:space="preserve">, and </w:t>
      </w:r>
      <w:proofErr w:type="spellStart"/>
      <w:r>
        <w:rPr>
          <w:rFonts w:cs="Arial"/>
          <w:szCs w:val="22"/>
        </w:rPr>
        <w:t>nodeUid</w:t>
      </w:r>
      <w:proofErr w:type="spellEnd"/>
      <w:r>
        <w:rPr>
          <w:rFonts w:cs="Arial"/>
          <w:szCs w:val="22"/>
        </w:rPr>
        <w:t xml:space="preserve"> to log headers</w:t>
      </w:r>
    </w:p>
    <w:p w14:paraId="3533E4EC" w14:textId="09398B31" w:rsidR="006561DA" w:rsidRPr="00956DD4" w:rsidRDefault="001B0A46" w:rsidP="006D2AB0">
      <w:pPr>
        <w:numPr>
          <w:ilvl w:val="0"/>
          <w:numId w:val="12"/>
        </w:numPr>
        <w:rPr>
          <w:rFonts w:cs="Arial"/>
          <w:szCs w:val="22"/>
        </w:rPr>
      </w:pPr>
      <w:r>
        <w:rPr>
          <w:rFonts w:cs="Arial"/>
          <w:szCs w:val="22"/>
        </w:rPr>
        <w:t xml:space="preserve">Wrote </w:t>
      </w:r>
      <w:r>
        <w:t>Swagger classes</w:t>
      </w:r>
      <w:r w:rsidR="00CE0B7B">
        <w:t xml:space="preserve"> in Kotlin</w:t>
      </w:r>
      <w:r>
        <w:t xml:space="preserve"> to generate </w:t>
      </w:r>
      <w:proofErr w:type="spellStart"/>
      <w:r>
        <w:t>OpenAPI</w:t>
      </w:r>
      <w:proofErr w:type="spellEnd"/>
      <w:r>
        <w:t xml:space="preserve"> spec YAML/JSON files of 1400+ RESTful endpoints</w:t>
      </w:r>
    </w:p>
    <w:p w14:paraId="307777D1" w14:textId="77777777" w:rsidR="00956DD4" w:rsidRPr="006D2AB0" w:rsidRDefault="00956DD4" w:rsidP="00956DD4">
      <w:pPr>
        <w:ind w:left="360"/>
        <w:rPr>
          <w:rFonts w:cs="Arial"/>
          <w:szCs w:val="22"/>
        </w:rPr>
      </w:pPr>
    </w:p>
    <w:p w14:paraId="4158ADD5" w14:textId="77777777" w:rsidR="00543082" w:rsidRPr="00543082" w:rsidRDefault="00543082" w:rsidP="00543082"/>
    <w:tbl>
      <w:tblPr>
        <w:tblW w:w="10346" w:type="dxa"/>
        <w:tblLayout w:type="fixed"/>
        <w:tblCellMar>
          <w:left w:w="115" w:type="dxa"/>
          <w:right w:w="0" w:type="dxa"/>
        </w:tblCellMar>
        <w:tblLook w:val="0000" w:firstRow="0" w:lastRow="0" w:firstColumn="0" w:lastColumn="0" w:noHBand="0" w:noVBand="0"/>
      </w:tblPr>
      <w:tblGrid>
        <w:gridCol w:w="5259"/>
        <w:gridCol w:w="5087"/>
      </w:tblGrid>
      <w:tr w:rsidR="001A0391" w:rsidRPr="001A0391" w14:paraId="23592388" w14:textId="77777777" w:rsidTr="00D5060E">
        <w:trPr>
          <w:trHeight w:val="246"/>
        </w:trPr>
        <w:tc>
          <w:tcPr>
            <w:tcW w:w="5259" w:type="dxa"/>
            <w:vAlign w:val="bottom"/>
          </w:tcPr>
          <w:p w14:paraId="02119588" w14:textId="77777777" w:rsidR="001A0391" w:rsidRPr="001A0391" w:rsidRDefault="003F3256" w:rsidP="003F3256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</w:rPr>
              <w:lastRenderedPageBreak/>
              <w:t>AMERICAN AIRLINES</w:t>
            </w:r>
            <w:r w:rsidR="001A0391" w:rsidRPr="001A0391">
              <w:rPr>
                <w:rFonts w:cs="Arial"/>
              </w:rPr>
              <w:t xml:space="preserve">, </w:t>
            </w:r>
            <w:r>
              <w:rPr>
                <w:rFonts w:cs="Arial"/>
              </w:rPr>
              <w:t>Fort Worth</w:t>
            </w:r>
            <w:r w:rsidR="001A0391" w:rsidRPr="001A0391">
              <w:rPr>
                <w:rFonts w:cs="Arial"/>
              </w:rPr>
              <w:t xml:space="preserve">, </w:t>
            </w:r>
            <w:r>
              <w:rPr>
                <w:rFonts w:cs="Arial"/>
              </w:rPr>
              <w:t>TX</w:t>
            </w:r>
          </w:p>
        </w:tc>
        <w:tc>
          <w:tcPr>
            <w:tcW w:w="5087" w:type="dxa"/>
            <w:vAlign w:val="bottom"/>
          </w:tcPr>
          <w:p w14:paraId="77A22B04" w14:textId="77777777" w:rsidR="001A0391" w:rsidRPr="001A0391" w:rsidRDefault="003F3256" w:rsidP="003F3256">
            <w:pPr>
              <w:jc w:val="right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2016</w:t>
            </w:r>
            <w:r w:rsidR="00FC5932">
              <w:rPr>
                <w:rFonts w:cs="Arial"/>
                <w:b/>
                <w:bCs/>
              </w:rPr>
              <w:t xml:space="preserve"> -</w:t>
            </w:r>
            <w:r w:rsidR="001A0391" w:rsidRPr="001A0391">
              <w:rPr>
                <w:rFonts w:cs="Arial"/>
                <w:b/>
                <w:bCs/>
              </w:rPr>
              <w:t xml:space="preserve"> </w:t>
            </w:r>
            <w:r w:rsidR="0066481B">
              <w:rPr>
                <w:rFonts w:cs="Arial"/>
                <w:b/>
                <w:bCs/>
              </w:rPr>
              <w:t>2023</w:t>
            </w:r>
          </w:p>
        </w:tc>
      </w:tr>
      <w:tr w:rsidR="001A0391" w:rsidRPr="001A0391" w14:paraId="0CEFE3EA" w14:textId="77777777" w:rsidTr="00D5060E">
        <w:trPr>
          <w:trHeight w:val="246"/>
        </w:trPr>
        <w:tc>
          <w:tcPr>
            <w:tcW w:w="10346" w:type="dxa"/>
            <w:gridSpan w:val="2"/>
            <w:vAlign w:val="bottom"/>
          </w:tcPr>
          <w:p w14:paraId="2DB4D22D" w14:textId="77777777" w:rsidR="001A0391" w:rsidRPr="001A0391" w:rsidRDefault="00E12168" w:rsidP="00982D45">
            <w:pPr>
              <w:rPr>
                <w:rFonts w:cs="Arial"/>
              </w:rPr>
            </w:pPr>
            <w:r>
              <w:rPr>
                <w:rFonts w:cs="Arial"/>
                <w:b/>
              </w:rPr>
              <w:t>Senior</w:t>
            </w:r>
            <w:r w:rsidR="003F3256">
              <w:rPr>
                <w:rFonts w:cs="Arial"/>
                <w:b/>
              </w:rPr>
              <w:t xml:space="preserve"> </w:t>
            </w:r>
            <w:r w:rsidR="00982D45">
              <w:rPr>
                <w:rFonts w:cs="Arial"/>
                <w:b/>
              </w:rPr>
              <w:t>Architect/Developer – IT Applications</w:t>
            </w:r>
          </w:p>
        </w:tc>
      </w:tr>
    </w:tbl>
    <w:p w14:paraId="6A073A22" w14:textId="7FE78F8D" w:rsidR="001A0391" w:rsidRPr="001A0391" w:rsidRDefault="00B52CF0" w:rsidP="001A0391">
      <w:pPr>
        <w:rPr>
          <w:rFonts w:cs="Arial"/>
        </w:rPr>
      </w:pPr>
      <w:r>
        <w:rPr>
          <w:rFonts w:cs="Arial"/>
        </w:rPr>
        <w:t>Tech Stack:</w:t>
      </w:r>
      <w:r w:rsidR="000532B5">
        <w:rPr>
          <w:rFonts w:cs="Arial"/>
        </w:rPr>
        <w:t xml:space="preserve"> Java, </w:t>
      </w:r>
      <w:r>
        <w:rPr>
          <w:rFonts w:cs="Arial"/>
        </w:rPr>
        <w:t xml:space="preserve">Spring </w:t>
      </w:r>
      <w:r w:rsidR="00126ABF">
        <w:rPr>
          <w:rFonts w:cs="Arial"/>
        </w:rPr>
        <w:t xml:space="preserve">Boot, </w:t>
      </w:r>
      <w:r w:rsidR="000532B5">
        <w:rPr>
          <w:rFonts w:cs="Arial"/>
        </w:rPr>
        <w:t>Ant/Ivy/</w:t>
      </w:r>
      <w:r w:rsidR="00126ABF">
        <w:rPr>
          <w:rFonts w:cs="Arial"/>
        </w:rPr>
        <w:t>Maven</w:t>
      </w:r>
      <w:r w:rsidR="00817192">
        <w:rPr>
          <w:rFonts w:cs="Arial"/>
        </w:rPr>
        <w:t xml:space="preserve">, </w:t>
      </w:r>
      <w:r w:rsidR="006719DE">
        <w:rPr>
          <w:rFonts w:cs="Arial"/>
        </w:rPr>
        <w:t>RabbitMQ, Apache Camel,</w:t>
      </w:r>
      <w:r w:rsidR="00C56565">
        <w:rPr>
          <w:rFonts w:cs="Arial"/>
        </w:rPr>
        <w:t xml:space="preserve"> </w:t>
      </w:r>
      <w:r w:rsidR="000532B5">
        <w:rPr>
          <w:rFonts w:cs="Arial"/>
        </w:rPr>
        <w:t xml:space="preserve">Azure DevOps, Artifactory, SonarQube, </w:t>
      </w:r>
      <w:r w:rsidR="00EB5377">
        <w:rPr>
          <w:rFonts w:cs="Arial"/>
        </w:rPr>
        <w:t xml:space="preserve">Cloud Foundry, </w:t>
      </w:r>
      <w:r w:rsidR="00572A4F">
        <w:rPr>
          <w:rFonts w:cs="Arial"/>
        </w:rPr>
        <w:t>IBM</w:t>
      </w:r>
      <w:r w:rsidR="002A5218">
        <w:rPr>
          <w:rFonts w:cs="Arial"/>
        </w:rPr>
        <w:t xml:space="preserve"> Cloud</w:t>
      </w:r>
      <w:r w:rsidR="00C56565">
        <w:rPr>
          <w:rFonts w:cs="Arial"/>
        </w:rPr>
        <w:t xml:space="preserve"> (Kubernetes)</w:t>
      </w:r>
      <w:r w:rsidR="00102B1E">
        <w:rPr>
          <w:rFonts w:cs="Arial"/>
        </w:rPr>
        <w:t xml:space="preserve">, </w:t>
      </w:r>
      <w:r w:rsidR="00102B1E">
        <w:t>ELK Stack, Azure Monitor</w:t>
      </w:r>
      <w:r w:rsidR="00A06466">
        <w:t xml:space="preserve"> (Log Analytics)</w:t>
      </w:r>
    </w:p>
    <w:p w14:paraId="6FC2F1AB" w14:textId="7A7AC5D9" w:rsidR="009E1333" w:rsidRDefault="009E1333" w:rsidP="00514AA8">
      <w:pPr>
        <w:numPr>
          <w:ilvl w:val="0"/>
          <w:numId w:val="12"/>
        </w:numPr>
        <w:spacing w:before="120"/>
        <w:rPr>
          <w:rFonts w:cs="Arial"/>
          <w:szCs w:val="22"/>
        </w:rPr>
      </w:pPr>
      <w:r w:rsidRPr="009E1333">
        <w:rPr>
          <w:rFonts w:cs="Arial"/>
          <w:szCs w:val="22"/>
        </w:rPr>
        <w:t>Led architectural design decisions across teams during modernization of airline ticketing systems</w:t>
      </w:r>
    </w:p>
    <w:p w14:paraId="23743D77" w14:textId="14A2BC14" w:rsidR="00940F6D" w:rsidRPr="00514AA8" w:rsidRDefault="00B9238F" w:rsidP="009E1333">
      <w:pPr>
        <w:numPr>
          <w:ilvl w:val="0"/>
          <w:numId w:val="12"/>
        </w:numPr>
        <w:rPr>
          <w:rFonts w:cs="Arial"/>
          <w:szCs w:val="22"/>
        </w:rPr>
      </w:pPr>
      <w:r w:rsidRPr="00B9238F">
        <w:rPr>
          <w:rFonts w:cs="Arial"/>
          <w:szCs w:val="22"/>
        </w:rPr>
        <w:t xml:space="preserve">Designed and built department starter-kit microservice used as a </w:t>
      </w:r>
      <w:r w:rsidR="0011012F">
        <w:rPr>
          <w:rFonts w:cs="Arial"/>
          <w:szCs w:val="22"/>
        </w:rPr>
        <w:t xml:space="preserve">standard </w:t>
      </w:r>
      <w:r w:rsidRPr="00B9238F">
        <w:rPr>
          <w:rFonts w:cs="Arial"/>
          <w:szCs w:val="22"/>
        </w:rPr>
        <w:t xml:space="preserve"> for other services</w:t>
      </w:r>
      <w:r>
        <w:rPr>
          <w:rFonts w:cs="Arial"/>
          <w:szCs w:val="22"/>
        </w:rPr>
        <w:t xml:space="preserve"> </w:t>
      </w:r>
    </w:p>
    <w:p w14:paraId="78FD5B33" w14:textId="7ADAAC0D" w:rsidR="00415063" w:rsidRPr="00B3343E" w:rsidRDefault="009E1333" w:rsidP="00B3343E">
      <w:pPr>
        <w:numPr>
          <w:ilvl w:val="0"/>
          <w:numId w:val="12"/>
        </w:numPr>
        <w:rPr>
          <w:rFonts w:cs="Arial"/>
          <w:szCs w:val="22"/>
        </w:rPr>
      </w:pPr>
      <w:r>
        <w:rPr>
          <w:rFonts w:cs="Arial"/>
          <w:szCs w:val="22"/>
        </w:rPr>
        <w:t xml:space="preserve">Implemented </w:t>
      </w:r>
      <w:r w:rsidR="00E519C3">
        <w:rPr>
          <w:rFonts w:cs="Arial"/>
          <w:szCs w:val="22"/>
        </w:rPr>
        <w:t>CI</w:t>
      </w:r>
      <w:r w:rsidR="00E23C5A">
        <w:rPr>
          <w:rFonts w:cs="Arial"/>
          <w:szCs w:val="22"/>
        </w:rPr>
        <w:t>/</w:t>
      </w:r>
      <w:r w:rsidR="00E519C3">
        <w:rPr>
          <w:rFonts w:cs="Arial"/>
          <w:szCs w:val="22"/>
        </w:rPr>
        <w:t>CD</w:t>
      </w:r>
      <w:r w:rsidR="00C7298A">
        <w:rPr>
          <w:rFonts w:cs="Arial"/>
          <w:szCs w:val="22"/>
        </w:rPr>
        <w:t xml:space="preserve"> pipelines and build</w:t>
      </w:r>
      <w:r w:rsidR="00E23C5A">
        <w:rPr>
          <w:rFonts w:cs="Arial"/>
          <w:szCs w:val="22"/>
        </w:rPr>
        <w:t xml:space="preserve"> systems</w:t>
      </w:r>
      <w:r w:rsidR="00514AA8">
        <w:rPr>
          <w:rFonts w:cs="Arial"/>
          <w:szCs w:val="22"/>
        </w:rPr>
        <w:t>, i</w:t>
      </w:r>
      <w:r w:rsidR="00514AA8" w:rsidRPr="00514AA8">
        <w:rPr>
          <w:rFonts w:cs="Arial"/>
          <w:szCs w:val="22"/>
        </w:rPr>
        <w:t>mproving deployment speed and system reliability</w:t>
      </w:r>
    </w:p>
    <w:p w14:paraId="6F5B9E70" w14:textId="1496574E" w:rsidR="00712CF9" w:rsidRPr="00415063" w:rsidRDefault="00514AA8" w:rsidP="00CD7454">
      <w:pPr>
        <w:numPr>
          <w:ilvl w:val="0"/>
          <w:numId w:val="12"/>
        </w:numPr>
        <w:rPr>
          <w:rFonts w:cs="Arial"/>
          <w:szCs w:val="22"/>
        </w:rPr>
      </w:pPr>
      <w:r>
        <w:rPr>
          <w:rFonts w:cs="Arial"/>
          <w:szCs w:val="22"/>
        </w:rPr>
        <w:t>Built</w:t>
      </w:r>
      <w:r w:rsidR="00752261" w:rsidRPr="00415063">
        <w:rPr>
          <w:rFonts w:cs="Arial"/>
          <w:szCs w:val="22"/>
        </w:rPr>
        <w:t xml:space="preserve"> </w:t>
      </w:r>
      <w:r w:rsidR="00132DC3">
        <w:rPr>
          <w:rFonts w:cs="Arial"/>
          <w:szCs w:val="22"/>
        </w:rPr>
        <w:t xml:space="preserve">event-driven </w:t>
      </w:r>
      <w:r w:rsidR="005709AB" w:rsidRPr="00415063">
        <w:rPr>
          <w:rFonts w:cs="Arial"/>
          <w:szCs w:val="22"/>
        </w:rPr>
        <w:t>microservices</w:t>
      </w:r>
      <w:r>
        <w:rPr>
          <w:rFonts w:cs="Arial"/>
          <w:szCs w:val="22"/>
        </w:rPr>
        <w:t xml:space="preserve"> </w:t>
      </w:r>
      <w:r w:rsidR="00132DC3">
        <w:rPr>
          <w:rFonts w:cs="Arial"/>
          <w:szCs w:val="22"/>
        </w:rPr>
        <w:t>to rebook thousands of</w:t>
      </w:r>
      <w:r w:rsidRPr="00514AA8">
        <w:rPr>
          <w:rFonts w:cs="Arial"/>
          <w:szCs w:val="22"/>
        </w:rPr>
        <w:t xml:space="preserve"> </w:t>
      </w:r>
      <w:r w:rsidR="00132DC3">
        <w:rPr>
          <w:rFonts w:cs="Arial"/>
          <w:szCs w:val="22"/>
        </w:rPr>
        <w:t xml:space="preserve">airline </w:t>
      </w:r>
      <w:r w:rsidRPr="00514AA8">
        <w:rPr>
          <w:rFonts w:cs="Arial"/>
          <w:szCs w:val="22"/>
        </w:rPr>
        <w:t>ticket</w:t>
      </w:r>
      <w:r w:rsidR="00132DC3">
        <w:rPr>
          <w:rFonts w:cs="Arial"/>
          <w:szCs w:val="22"/>
        </w:rPr>
        <w:t>s</w:t>
      </w:r>
      <w:r w:rsidR="008F628E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d</w:t>
      </w:r>
      <w:r w:rsidR="00A02E56" w:rsidRPr="00415063">
        <w:rPr>
          <w:rFonts w:cs="Arial"/>
          <w:szCs w:val="22"/>
        </w:rPr>
        <w:t xml:space="preserve">ue to </w:t>
      </w:r>
      <w:r>
        <w:rPr>
          <w:rFonts w:cs="Arial"/>
          <w:szCs w:val="22"/>
        </w:rPr>
        <w:t>flight cancellations</w:t>
      </w:r>
    </w:p>
    <w:p w14:paraId="28DA223B" w14:textId="1380EF51" w:rsidR="00EF4188" w:rsidRDefault="00132DC3" w:rsidP="00CD7454">
      <w:pPr>
        <w:numPr>
          <w:ilvl w:val="0"/>
          <w:numId w:val="12"/>
        </w:numPr>
        <w:rPr>
          <w:rFonts w:cs="Arial"/>
          <w:szCs w:val="22"/>
        </w:rPr>
      </w:pPr>
      <w:r w:rsidRPr="00132DC3">
        <w:rPr>
          <w:rFonts w:cs="Arial"/>
          <w:szCs w:val="22"/>
        </w:rPr>
        <w:t xml:space="preserve">Developed the </w:t>
      </w:r>
      <w:proofErr w:type="spellStart"/>
      <w:r w:rsidRPr="00132DC3">
        <w:rPr>
          <w:rFonts w:cs="Arial"/>
          <w:szCs w:val="22"/>
        </w:rPr>
        <w:t>evoucher-ms</w:t>
      </w:r>
      <w:proofErr w:type="spellEnd"/>
      <w:r w:rsidRPr="00132DC3">
        <w:rPr>
          <w:rFonts w:cs="Arial"/>
          <w:szCs w:val="22"/>
        </w:rPr>
        <w:t xml:space="preserve"> microservice during the pandemic to issue millions of AA e-Vouchers</w:t>
      </w:r>
    </w:p>
    <w:tbl>
      <w:tblPr>
        <w:tblW w:w="10346" w:type="dxa"/>
        <w:tblLayout w:type="fixed"/>
        <w:tblCellMar>
          <w:left w:w="115" w:type="dxa"/>
          <w:right w:w="0" w:type="dxa"/>
        </w:tblCellMar>
        <w:tblLook w:val="0000" w:firstRow="0" w:lastRow="0" w:firstColumn="0" w:lastColumn="0" w:noHBand="0" w:noVBand="0"/>
      </w:tblPr>
      <w:tblGrid>
        <w:gridCol w:w="5695"/>
        <w:gridCol w:w="4651"/>
      </w:tblGrid>
      <w:tr w:rsidR="000A396A" w14:paraId="6E8051A1" w14:textId="77777777" w:rsidTr="00FA1C99">
        <w:trPr>
          <w:trHeight w:val="246"/>
        </w:trPr>
        <w:tc>
          <w:tcPr>
            <w:tcW w:w="5695" w:type="dxa"/>
            <w:vAlign w:val="bottom"/>
          </w:tcPr>
          <w:p w14:paraId="1C2A2792" w14:textId="6249169B" w:rsidR="000A396A" w:rsidRDefault="00130BAA" w:rsidP="006E0069">
            <w:pPr>
              <w:pStyle w:val="TEXTODEFAULT"/>
              <w:rPr>
                <w:b/>
                <w:bCs/>
              </w:rPr>
            </w:pPr>
            <w:r>
              <w:rPr>
                <w:rFonts w:cs="Times New Roman"/>
              </w:rPr>
              <w:br w:type="page"/>
            </w:r>
            <w:r w:rsidR="005D7DB4">
              <w:rPr>
                <w:rFonts w:cs="Times New Roman"/>
              </w:rPr>
              <w:br w:type="page"/>
            </w:r>
            <w:r w:rsidR="000A396A">
              <w:rPr>
                <w:b/>
              </w:rPr>
              <w:t>CISCO SYSTEMS</w:t>
            </w:r>
            <w:r w:rsidR="000A396A">
              <w:t xml:space="preserve">, </w:t>
            </w:r>
            <w:r w:rsidR="00FA1C99">
              <w:t>Morrisville (Research Triangle Park)</w:t>
            </w:r>
            <w:r w:rsidR="000A396A">
              <w:t>, NC</w:t>
            </w:r>
            <w:r w:rsidR="007C7791">
              <w:t xml:space="preserve"> </w:t>
            </w:r>
          </w:p>
        </w:tc>
        <w:tc>
          <w:tcPr>
            <w:tcW w:w="4651" w:type="dxa"/>
            <w:vAlign w:val="bottom"/>
          </w:tcPr>
          <w:p w14:paraId="10901A57" w14:textId="77777777" w:rsidR="006E0069" w:rsidRDefault="006E0069">
            <w:pPr>
              <w:pStyle w:val="TEXTODEFAULT"/>
              <w:jc w:val="right"/>
              <w:rPr>
                <w:b/>
                <w:bCs/>
              </w:rPr>
            </w:pPr>
          </w:p>
          <w:p w14:paraId="183CC5E3" w14:textId="42B48455" w:rsidR="000A396A" w:rsidRDefault="006E0069">
            <w:pPr>
              <w:pStyle w:val="TEXTODEFAULT"/>
              <w:jc w:val="right"/>
            </w:pPr>
            <w:r>
              <w:rPr>
                <w:b/>
                <w:bCs/>
              </w:rPr>
              <w:t>2</w:t>
            </w:r>
            <w:r w:rsidR="000A396A">
              <w:rPr>
                <w:b/>
                <w:bCs/>
              </w:rPr>
              <w:t xml:space="preserve">011 </w:t>
            </w:r>
            <w:r w:rsidR="00FC5932">
              <w:rPr>
                <w:b/>
                <w:bCs/>
              </w:rPr>
              <w:t>-</w:t>
            </w:r>
            <w:r w:rsidR="000A396A">
              <w:rPr>
                <w:b/>
                <w:bCs/>
              </w:rPr>
              <w:t xml:space="preserve"> 2015</w:t>
            </w:r>
          </w:p>
        </w:tc>
      </w:tr>
      <w:tr w:rsidR="000A396A" w14:paraId="671EBA90" w14:textId="77777777" w:rsidTr="005D7DB4">
        <w:trPr>
          <w:trHeight w:val="246"/>
        </w:trPr>
        <w:tc>
          <w:tcPr>
            <w:tcW w:w="10346" w:type="dxa"/>
            <w:gridSpan w:val="2"/>
            <w:vAlign w:val="bottom"/>
          </w:tcPr>
          <w:p w14:paraId="4BC88838" w14:textId="64B1FF13" w:rsidR="000A396A" w:rsidRDefault="000A396A">
            <w:pPr>
              <w:pStyle w:val="TEXTODEFAULT"/>
            </w:pPr>
            <w:r>
              <w:rPr>
                <w:b/>
              </w:rPr>
              <w:t>S</w:t>
            </w:r>
            <w:r w:rsidR="00F57642">
              <w:rPr>
                <w:b/>
              </w:rPr>
              <w:t>oftware Engineer IV</w:t>
            </w:r>
            <w:r w:rsidR="00D942DC">
              <w:rPr>
                <w:b/>
              </w:rPr>
              <w:t xml:space="preserve"> – </w:t>
            </w:r>
            <w:r w:rsidR="00522E21">
              <w:rPr>
                <w:b/>
              </w:rPr>
              <w:t xml:space="preserve">Cisco </w:t>
            </w:r>
            <w:r w:rsidR="00D942DC">
              <w:rPr>
                <w:b/>
              </w:rPr>
              <w:t>Prime Performance Manager</w:t>
            </w:r>
            <w:r w:rsidR="00522E21">
              <w:rPr>
                <w:b/>
              </w:rPr>
              <w:t xml:space="preserve"> </w:t>
            </w:r>
            <w:r w:rsidR="00506FDB">
              <w:rPr>
                <w:b/>
              </w:rPr>
              <w:t xml:space="preserve">(PPM) </w:t>
            </w:r>
            <w:r w:rsidR="00522E21">
              <w:rPr>
                <w:b/>
              </w:rPr>
              <w:t>Team</w:t>
            </w:r>
          </w:p>
        </w:tc>
      </w:tr>
      <w:tr w:rsidR="0012608A" w14:paraId="00773D0A" w14:textId="77777777" w:rsidTr="005D7DB4">
        <w:trPr>
          <w:trHeight w:val="246"/>
        </w:trPr>
        <w:tc>
          <w:tcPr>
            <w:tcW w:w="10346" w:type="dxa"/>
            <w:gridSpan w:val="2"/>
            <w:vAlign w:val="bottom"/>
          </w:tcPr>
          <w:p w14:paraId="20E80792" w14:textId="77777777" w:rsidR="0012608A" w:rsidRDefault="0012608A">
            <w:pPr>
              <w:pStyle w:val="TEXTODEFAULT"/>
              <w:rPr>
                <w:b/>
              </w:rPr>
            </w:pPr>
            <w:r>
              <w:rPr>
                <w:b/>
              </w:rPr>
              <w:t xml:space="preserve">Senior Software Developer – Contractor / </w:t>
            </w:r>
            <w:proofErr w:type="gramStart"/>
            <w:r>
              <w:rPr>
                <w:b/>
              </w:rPr>
              <w:t>Principle</w:t>
            </w:r>
            <w:proofErr w:type="gramEnd"/>
            <w:r>
              <w:rPr>
                <w:b/>
              </w:rPr>
              <w:t xml:space="preserve"> Solutions (2011 – 2012)</w:t>
            </w:r>
          </w:p>
        </w:tc>
      </w:tr>
    </w:tbl>
    <w:p w14:paraId="796D69AB" w14:textId="7206C1FA" w:rsidR="000A396A" w:rsidRDefault="000D2939">
      <w:pPr>
        <w:pStyle w:val="TEXTODEFAULT"/>
      </w:pPr>
      <w:r>
        <w:t>Tech Stack:</w:t>
      </w:r>
      <w:r w:rsidR="000A396A">
        <w:t xml:space="preserve"> J</w:t>
      </w:r>
      <w:r w:rsidR="00590A2C">
        <w:t>DK</w:t>
      </w:r>
      <w:r w:rsidR="000A396A">
        <w:t xml:space="preserve"> 7, </w:t>
      </w:r>
      <w:r>
        <w:t xml:space="preserve">JavaScript, </w:t>
      </w:r>
      <w:proofErr w:type="spellStart"/>
      <w:r w:rsidR="000A396A">
        <w:t>Jboss</w:t>
      </w:r>
      <w:proofErr w:type="spellEnd"/>
      <w:r w:rsidR="000A396A">
        <w:t>/Tomcat, ClearCase, Ant</w:t>
      </w:r>
      <w:r w:rsidR="0073367C">
        <w:t>, Cisco Cloud Virtualization</w:t>
      </w:r>
    </w:p>
    <w:p w14:paraId="370C28E1" w14:textId="7610DBFC" w:rsidR="00826EDE" w:rsidRDefault="00506FDB" w:rsidP="0073367C">
      <w:pPr>
        <w:pStyle w:val="BULLETSPACED"/>
      </w:pPr>
      <w:r>
        <w:t xml:space="preserve">Designed and </w:t>
      </w:r>
      <w:r w:rsidR="00A0554E">
        <w:t>d</w:t>
      </w:r>
      <w:r w:rsidR="00A6599F" w:rsidRPr="00A6599F">
        <w:t xml:space="preserve">eveloped </w:t>
      </w:r>
      <w:r w:rsidR="00A6599F">
        <w:t>Cisco Prime Performance Manager</w:t>
      </w:r>
      <w:r>
        <w:t xml:space="preserve"> </w:t>
      </w:r>
      <w:r w:rsidR="00A6599F" w:rsidRPr="00A6599F">
        <w:t>REST API supporting a network monitoring platform handling 100K+ devices and 9.7M interfaces at scal</w:t>
      </w:r>
      <w:r w:rsidR="00A6599F">
        <w:t xml:space="preserve">e.  Authored </w:t>
      </w:r>
      <w:r w:rsidR="0073367C">
        <w:t xml:space="preserve">the </w:t>
      </w:r>
      <w:r w:rsidR="0073367C" w:rsidRPr="0073367C">
        <w:t>Cisco PPM REST API Guide</w:t>
      </w:r>
    </w:p>
    <w:tbl>
      <w:tblPr>
        <w:tblW w:w="10361" w:type="dxa"/>
        <w:shd w:val="clear" w:color="auto" w:fill="FFFFFF"/>
        <w:tblLayout w:type="fixed"/>
        <w:tblCellMar>
          <w:left w:w="115" w:type="dxa"/>
          <w:right w:w="0" w:type="dxa"/>
        </w:tblCellMar>
        <w:tblLook w:val="0000" w:firstRow="0" w:lastRow="0" w:firstColumn="0" w:lastColumn="0" w:noHBand="0" w:noVBand="0"/>
      </w:tblPr>
      <w:tblGrid>
        <w:gridCol w:w="5259"/>
        <w:gridCol w:w="5102"/>
      </w:tblGrid>
      <w:tr w:rsidR="000A396A" w14:paraId="07F5FCCE" w14:textId="77777777" w:rsidTr="00360D14">
        <w:trPr>
          <w:trHeight w:val="246"/>
        </w:trPr>
        <w:tc>
          <w:tcPr>
            <w:tcW w:w="5259" w:type="dxa"/>
            <w:shd w:val="clear" w:color="auto" w:fill="FFFFFF"/>
            <w:vAlign w:val="bottom"/>
          </w:tcPr>
          <w:p w14:paraId="68890844" w14:textId="77777777" w:rsidR="00817192" w:rsidRDefault="0035063F">
            <w:pPr>
              <w:pStyle w:val="TEXTODEFAULT"/>
              <w:rPr>
                <w:rFonts w:cs="Times New Roman"/>
              </w:rPr>
            </w:pPr>
            <w:r>
              <w:br w:type="page"/>
            </w:r>
            <w:r>
              <w:br w:type="page"/>
            </w:r>
            <w:r>
              <w:rPr>
                <w:rFonts w:cs="Times New Roman"/>
              </w:rPr>
              <w:br w:type="page"/>
            </w:r>
            <w:r w:rsidR="00930924" w:rsidRPr="00930924">
              <w:rPr>
                <w:rFonts w:cs="Times New Roman"/>
              </w:rPr>
              <w:br w:type="page"/>
            </w:r>
          </w:p>
          <w:p w14:paraId="6C0F124F" w14:textId="77777777" w:rsidR="000A396A" w:rsidRPr="00930924" w:rsidRDefault="00360D14">
            <w:pPr>
              <w:pStyle w:val="TEXTODEFAULT"/>
              <w:rPr>
                <w:b/>
                <w:bCs/>
              </w:rPr>
            </w:pPr>
            <w:r>
              <w:rPr>
                <w:b/>
              </w:rPr>
              <w:t>POCKETGEAR</w:t>
            </w:r>
            <w:r w:rsidR="00A01E2D">
              <w:rPr>
                <w:b/>
              </w:rPr>
              <w:t xml:space="preserve"> APPIA</w:t>
            </w:r>
            <w:r w:rsidR="000A396A" w:rsidRPr="00930924">
              <w:t xml:space="preserve">, </w:t>
            </w:r>
            <w:r w:rsidR="000A396A" w:rsidRPr="00A01E2D">
              <w:t>Durham, NC</w:t>
            </w:r>
          </w:p>
        </w:tc>
        <w:tc>
          <w:tcPr>
            <w:tcW w:w="5102" w:type="dxa"/>
            <w:shd w:val="clear" w:color="auto" w:fill="FFFFFF"/>
            <w:vAlign w:val="bottom"/>
          </w:tcPr>
          <w:p w14:paraId="193E5956" w14:textId="77777777" w:rsidR="000A396A" w:rsidRDefault="000A396A">
            <w:pPr>
              <w:pStyle w:val="TEXTODEFAULT"/>
              <w:jc w:val="right"/>
            </w:pPr>
            <w:r>
              <w:rPr>
                <w:b/>
                <w:bCs/>
              </w:rPr>
              <w:t>20</w:t>
            </w:r>
            <w:r w:rsidR="00A01E2D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</w:t>
            </w:r>
            <w:r w:rsidR="00FC5932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2011</w:t>
            </w:r>
          </w:p>
        </w:tc>
      </w:tr>
      <w:tr w:rsidR="00A01E2D" w14:paraId="76C2046D" w14:textId="77777777" w:rsidTr="00360D14">
        <w:trPr>
          <w:trHeight w:val="246"/>
        </w:trPr>
        <w:tc>
          <w:tcPr>
            <w:tcW w:w="5259" w:type="dxa"/>
            <w:shd w:val="clear" w:color="auto" w:fill="FFFFFF"/>
            <w:vAlign w:val="bottom"/>
          </w:tcPr>
          <w:p w14:paraId="02F02609" w14:textId="77777777" w:rsidR="00A01E2D" w:rsidRDefault="00A01E2D">
            <w:pPr>
              <w:pStyle w:val="TEXTODEFAULT"/>
            </w:pPr>
            <w:r>
              <w:rPr>
                <w:b/>
                <w:bCs/>
              </w:rPr>
              <w:t>HANDANGO</w:t>
            </w:r>
            <w:r w:rsidRPr="00A01E2D">
              <w:t>, Irving, TX</w:t>
            </w:r>
            <w:r w:rsidR="004D66FD">
              <w:t xml:space="preserve"> (acquired by </w:t>
            </w:r>
            <w:proofErr w:type="spellStart"/>
            <w:r w:rsidR="004D66FD">
              <w:t>PocketGear</w:t>
            </w:r>
            <w:proofErr w:type="spellEnd"/>
            <w:r w:rsidR="004D66FD">
              <w:t>)</w:t>
            </w:r>
          </w:p>
        </w:tc>
        <w:tc>
          <w:tcPr>
            <w:tcW w:w="5102" w:type="dxa"/>
            <w:shd w:val="clear" w:color="auto" w:fill="FFFFFF"/>
            <w:vAlign w:val="bottom"/>
          </w:tcPr>
          <w:p w14:paraId="51EFC76A" w14:textId="77777777" w:rsidR="00A01E2D" w:rsidRDefault="00A01E2D">
            <w:pPr>
              <w:pStyle w:val="TEXTODEFAUL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2007 - 2009</w:t>
            </w:r>
          </w:p>
        </w:tc>
      </w:tr>
      <w:tr w:rsidR="000A396A" w14:paraId="42B85D77" w14:textId="77777777" w:rsidTr="00360D14">
        <w:trPr>
          <w:trHeight w:val="246"/>
        </w:trPr>
        <w:tc>
          <w:tcPr>
            <w:tcW w:w="10361" w:type="dxa"/>
            <w:gridSpan w:val="2"/>
            <w:shd w:val="clear" w:color="auto" w:fill="FFFFFF"/>
            <w:vAlign w:val="bottom"/>
          </w:tcPr>
          <w:p w14:paraId="0C30AF0E" w14:textId="77777777" w:rsidR="000A396A" w:rsidRDefault="000A396A">
            <w:pPr>
              <w:pStyle w:val="TEXTODEFAULT"/>
            </w:pPr>
            <w:r>
              <w:rPr>
                <w:b/>
                <w:bCs/>
              </w:rPr>
              <w:t>Senior Software Developer</w:t>
            </w:r>
            <w:r w:rsidR="00522E21">
              <w:rPr>
                <w:b/>
                <w:bCs/>
              </w:rPr>
              <w:t xml:space="preserve"> - Engineering</w:t>
            </w:r>
          </w:p>
        </w:tc>
      </w:tr>
    </w:tbl>
    <w:p w14:paraId="35E66C9B" w14:textId="7FD45213" w:rsidR="000A396A" w:rsidRPr="00EB3A58" w:rsidRDefault="00A4591A">
      <w:pPr>
        <w:pStyle w:val="TEXTODEFAULT"/>
        <w:rPr>
          <w:lang w:val="fr-CA"/>
        </w:rPr>
      </w:pPr>
      <w:r>
        <w:t>Tech stack:</w:t>
      </w:r>
      <w:r w:rsidR="000A396A">
        <w:t xml:space="preserve"> Java. JBoss/Tomcat. </w:t>
      </w:r>
      <w:r w:rsidR="000A396A" w:rsidRPr="00EB3A58">
        <w:rPr>
          <w:lang w:val="fr-CA"/>
        </w:rPr>
        <w:t>MSSQL DB.  JSP/CSS, JavaScript. Subversion (SVN), Ant/Maven</w:t>
      </w:r>
    </w:p>
    <w:p w14:paraId="47B5B4EE" w14:textId="4166384B" w:rsidR="008B43CA" w:rsidRDefault="008B43CA" w:rsidP="003D461F">
      <w:pPr>
        <w:pStyle w:val="BULLET"/>
        <w:spacing w:before="120"/>
      </w:pPr>
      <w:r>
        <w:t>Architected</w:t>
      </w:r>
      <w:r w:rsidR="00613FEA">
        <w:t xml:space="preserve"> and </w:t>
      </w:r>
      <w:r>
        <w:t xml:space="preserve">developed </w:t>
      </w:r>
      <w:r w:rsidR="000A396A">
        <w:t>Vodafone India RESTful service for</w:t>
      </w:r>
      <w:r w:rsidR="00742212">
        <w:t xml:space="preserve"> billing and retrieval of mobile </w:t>
      </w:r>
      <w:r w:rsidR="000A396A">
        <w:t>ID</w:t>
      </w:r>
      <w:r w:rsidR="00A0554E">
        <w:t>, and</w:t>
      </w:r>
      <w:r>
        <w:t xml:space="preserve"> mobile</w:t>
      </w:r>
      <w:r w:rsidR="002C6411" w:rsidRPr="002C6411">
        <w:t xml:space="preserve"> </w:t>
      </w:r>
      <w:proofErr w:type="spellStart"/>
      <w:r w:rsidR="002C6411" w:rsidRPr="002C6411">
        <w:t>AppStores</w:t>
      </w:r>
      <w:proofErr w:type="spellEnd"/>
      <w:r w:rsidR="002C6411" w:rsidRPr="002C6411">
        <w:t xml:space="preserve"> for Opera, Zedge, Vodacom South Africa, Vodafone India &amp; Egypt, </w:t>
      </w:r>
      <w:proofErr w:type="spellStart"/>
      <w:r w:rsidR="002C6411" w:rsidRPr="002C6411">
        <w:t>Myxer</w:t>
      </w:r>
      <w:proofErr w:type="spellEnd"/>
      <w:r w:rsidR="002C6411" w:rsidRPr="002C6411">
        <w:t>, Opera, Iusacell (Mexico), Mobily (Saudi Arabia), Digicel, AMX Claro</w:t>
      </w:r>
      <w:r>
        <w:t>, BlackBerry RIM, and Sony-Ericsson</w:t>
      </w:r>
    </w:p>
    <w:p w14:paraId="20EADBF0" w14:textId="77777777" w:rsidR="000A396A" w:rsidRDefault="000A396A">
      <w:pPr>
        <w:pStyle w:val="TEXTODEFAULT"/>
      </w:pPr>
    </w:p>
    <w:tbl>
      <w:tblPr>
        <w:tblW w:w="0" w:type="auto"/>
        <w:tblLayout w:type="fixed"/>
        <w:tblCellMar>
          <w:left w:w="115" w:type="dxa"/>
          <w:right w:w="0" w:type="dxa"/>
        </w:tblCellMar>
        <w:tblLook w:val="0000" w:firstRow="0" w:lastRow="0" w:firstColumn="0" w:lastColumn="0" w:noHBand="0" w:noVBand="0"/>
      </w:tblPr>
      <w:tblGrid>
        <w:gridCol w:w="10317"/>
        <w:gridCol w:w="6"/>
        <w:gridCol w:w="9"/>
      </w:tblGrid>
      <w:tr w:rsidR="00494E66" w:rsidRPr="00425757" w14:paraId="20DA70E1" w14:textId="77777777" w:rsidTr="00827D86">
        <w:trPr>
          <w:trHeight w:val="246"/>
        </w:trPr>
        <w:tc>
          <w:tcPr>
            <w:tcW w:w="10332" w:type="dxa"/>
            <w:gridSpan w:val="3"/>
            <w:vAlign w:val="bottom"/>
          </w:tcPr>
          <w:p w14:paraId="260820AE" w14:textId="13BAFF34" w:rsidR="00494E66" w:rsidRPr="00494E66" w:rsidRDefault="00494E66" w:rsidP="009D6005">
            <w:pPr>
              <w:pStyle w:val="TEXTODEFAULTSPACED"/>
              <w:rPr>
                <w:b w:val="0"/>
                <w:bCs w:val="0"/>
                <w:lang w:val="pt-BR"/>
              </w:rPr>
            </w:pPr>
            <w:r w:rsidRPr="00940F6D">
              <w:rPr>
                <w:lang w:val="pt-BR"/>
              </w:rPr>
              <w:t>OI TELECOM</w:t>
            </w:r>
            <w:r w:rsidRPr="00940F6D">
              <w:rPr>
                <w:b w:val="0"/>
                <w:bCs w:val="0"/>
                <w:lang w:val="pt-BR"/>
              </w:rPr>
              <w:t xml:space="preserve">, Rio de Janeiro, RJ Brazil - </w:t>
            </w:r>
            <w:r w:rsidRPr="00940F6D">
              <w:rPr>
                <w:lang w:val="pt-BR"/>
              </w:rPr>
              <w:t>IT Architec</w:t>
            </w:r>
            <w:r w:rsidRPr="00940F6D">
              <w:rPr>
                <w:b w:val="0"/>
                <w:bCs w:val="0"/>
                <w:lang w:val="pt-BR"/>
              </w:rPr>
              <w:t>t</w:t>
            </w:r>
          </w:p>
        </w:tc>
      </w:tr>
      <w:tr w:rsidR="00494E66" w:rsidRPr="00494E66" w14:paraId="3BEC7A8E" w14:textId="77777777" w:rsidTr="00F116C1">
        <w:trPr>
          <w:trHeight w:val="246"/>
        </w:trPr>
        <w:tc>
          <w:tcPr>
            <w:tcW w:w="10332" w:type="dxa"/>
            <w:gridSpan w:val="3"/>
            <w:vAlign w:val="bottom"/>
          </w:tcPr>
          <w:p w14:paraId="19C8803E" w14:textId="42355998" w:rsidR="00494E66" w:rsidRPr="00494E66" w:rsidRDefault="00494E66">
            <w:pPr>
              <w:pStyle w:val="TEXTODEFAULTSPACED"/>
            </w:pPr>
            <w:r w:rsidRPr="0066481B">
              <w:t xml:space="preserve">AMERICAN AIRLINES, </w:t>
            </w:r>
            <w:r w:rsidRPr="000842DF">
              <w:rPr>
                <w:b w:val="0"/>
                <w:bCs w:val="0"/>
              </w:rPr>
              <w:t>Fort Worth, TX</w:t>
            </w:r>
            <w:r w:rsidRPr="0066481B">
              <w:t xml:space="preserve"> - </w:t>
            </w:r>
            <w:r>
              <w:t xml:space="preserve">Sr Consultant - Contractor / </w:t>
            </w:r>
            <w:proofErr w:type="spellStart"/>
            <w:r>
              <w:t>Valtech</w:t>
            </w:r>
            <w:proofErr w:type="spellEnd"/>
          </w:p>
        </w:tc>
      </w:tr>
      <w:tr w:rsidR="00494E66" w:rsidRPr="00425757" w14:paraId="3B8F8886" w14:textId="77777777" w:rsidTr="00F116C1">
        <w:trPr>
          <w:trHeight w:val="246"/>
        </w:trPr>
        <w:tc>
          <w:tcPr>
            <w:tcW w:w="10332" w:type="dxa"/>
            <w:gridSpan w:val="3"/>
            <w:vAlign w:val="bottom"/>
          </w:tcPr>
          <w:p w14:paraId="55D7316A" w14:textId="5F5C001B" w:rsidR="00494E66" w:rsidRDefault="00494E66">
            <w:pPr>
              <w:pStyle w:val="TEXTODEFAULTSPACED"/>
              <w:rPr>
                <w:lang w:val="pt-BR"/>
              </w:rPr>
            </w:pPr>
            <w:r>
              <w:rPr>
                <w:lang w:val="pt-BR"/>
              </w:rPr>
              <w:t>EDS</w:t>
            </w:r>
            <w:r>
              <w:rPr>
                <w:b w:val="0"/>
                <w:bCs w:val="0"/>
                <w:lang w:val="pt-BR"/>
              </w:rPr>
              <w:t xml:space="preserve">, Rio de Janeiro, RJ, Brazil – </w:t>
            </w:r>
            <w:r>
              <w:rPr>
                <w:lang w:val="pt-BR"/>
              </w:rPr>
              <w:t>Sr Programmer Analyst</w:t>
            </w:r>
          </w:p>
        </w:tc>
      </w:tr>
      <w:tr w:rsidR="00494E66" w14:paraId="3E4558B0" w14:textId="77777777" w:rsidTr="00F116C1">
        <w:trPr>
          <w:trHeight w:val="246"/>
        </w:trPr>
        <w:tc>
          <w:tcPr>
            <w:tcW w:w="10332" w:type="dxa"/>
            <w:gridSpan w:val="3"/>
            <w:vAlign w:val="bottom"/>
          </w:tcPr>
          <w:p w14:paraId="01D75E32" w14:textId="24F28FBC" w:rsidR="00494E66" w:rsidRDefault="00494E66">
            <w:pPr>
              <w:pStyle w:val="TEXTODEFAULTSPACED"/>
            </w:pPr>
            <w:r>
              <w:rPr>
                <w:lang w:val="pt-BR"/>
              </w:rPr>
              <w:t>T-SYSTEMS</w:t>
            </w:r>
            <w:r>
              <w:rPr>
                <w:b w:val="0"/>
                <w:bCs w:val="0"/>
                <w:lang w:val="pt-BR"/>
              </w:rPr>
              <w:t xml:space="preserve">, São Paulo, SP Brazil – </w:t>
            </w:r>
            <w:r>
              <w:rPr>
                <w:lang w:val="pt-BR"/>
              </w:rPr>
              <w:t>Project Manager – Contractor / H2M</w:t>
            </w:r>
          </w:p>
        </w:tc>
      </w:tr>
      <w:tr w:rsidR="000A396A" w14:paraId="0B30521E" w14:textId="77777777">
        <w:trPr>
          <w:gridAfter w:val="2"/>
          <w:wAfter w:w="15" w:type="dxa"/>
          <w:trHeight w:val="246"/>
        </w:trPr>
        <w:tc>
          <w:tcPr>
            <w:tcW w:w="10317" w:type="dxa"/>
            <w:vAlign w:val="bottom"/>
          </w:tcPr>
          <w:p w14:paraId="05683E72" w14:textId="77777777" w:rsidR="000A396A" w:rsidRDefault="000A396A">
            <w:pPr>
              <w:pStyle w:val="TEXTODEFAULTSPACED"/>
            </w:pPr>
            <w:r>
              <w:t>DIVEO BROADBAND NETWORKS</w:t>
            </w:r>
            <w:r w:rsidRPr="003C47C1">
              <w:rPr>
                <w:b w:val="0"/>
                <w:bCs w:val="0"/>
              </w:rPr>
              <w:t xml:space="preserve">, São Paulo, SP Brazil – </w:t>
            </w:r>
            <w:r w:rsidRPr="003C47C1">
              <w:t>Sr Systems Manager</w:t>
            </w:r>
          </w:p>
        </w:tc>
      </w:tr>
      <w:tr w:rsidR="000A396A" w14:paraId="1EF09B31" w14:textId="77777777">
        <w:trPr>
          <w:gridAfter w:val="1"/>
          <w:wAfter w:w="9" w:type="dxa"/>
          <w:trHeight w:val="246"/>
        </w:trPr>
        <w:tc>
          <w:tcPr>
            <w:tcW w:w="10323" w:type="dxa"/>
            <w:gridSpan w:val="2"/>
            <w:vAlign w:val="bottom"/>
          </w:tcPr>
          <w:p w14:paraId="57CAECF0" w14:textId="77777777" w:rsidR="000A396A" w:rsidRDefault="000A396A">
            <w:pPr>
              <w:pStyle w:val="TEXTODEFAULTSPACED"/>
            </w:pPr>
            <w:r>
              <w:t>FUJITSU NETWORK COMMUNICATIONS</w:t>
            </w:r>
            <w:r>
              <w:rPr>
                <w:b w:val="0"/>
                <w:bCs w:val="0"/>
              </w:rPr>
              <w:t>, Raleigh, NC</w:t>
            </w:r>
            <w:r w:rsidRPr="003C47C1">
              <w:rPr>
                <w:b w:val="0"/>
                <w:bCs w:val="0"/>
              </w:rPr>
              <w:t xml:space="preserve"> – </w:t>
            </w:r>
            <w:r w:rsidRPr="003C47C1">
              <w:t>Software Development Engineer</w:t>
            </w:r>
          </w:p>
        </w:tc>
      </w:tr>
      <w:tr w:rsidR="000A396A" w14:paraId="7E069FB4" w14:textId="77777777">
        <w:trPr>
          <w:gridAfter w:val="1"/>
          <w:wAfter w:w="9" w:type="dxa"/>
          <w:trHeight w:val="246"/>
        </w:trPr>
        <w:tc>
          <w:tcPr>
            <w:tcW w:w="10323" w:type="dxa"/>
            <w:gridSpan w:val="2"/>
            <w:vAlign w:val="bottom"/>
          </w:tcPr>
          <w:p w14:paraId="0F7E5EC7" w14:textId="77777777" w:rsidR="000A396A" w:rsidRDefault="000A396A">
            <w:pPr>
              <w:pStyle w:val="TEXTODEFAULTSPACED"/>
            </w:pPr>
            <w:r>
              <w:t>SPRINT CORPORATION</w:t>
            </w:r>
            <w:r>
              <w:rPr>
                <w:b w:val="0"/>
                <w:bCs w:val="0"/>
              </w:rPr>
              <w:t>, Overland Park, KS</w:t>
            </w:r>
            <w:r w:rsidRPr="003C47C1">
              <w:rPr>
                <w:b w:val="0"/>
                <w:bCs w:val="0"/>
              </w:rPr>
              <w:t xml:space="preserve"> – </w:t>
            </w:r>
            <w:r w:rsidRPr="003C47C1">
              <w:t>Software Engineer III</w:t>
            </w:r>
          </w:p>
        </w:tc>
      </w:tr>
      <w:tr w:rsidR="000A396A" w14:paraId="5C94433A" w14:textId="77777777">
        <w:trPr>
          <w:gridAfter w:val="2"/>
          <w:wAfter w:w="15" w:type="dxa"/>
          <w:trHeight w:val="246"/>
        </w:trPr>
        <w:tc>
          <w:tcPr>
            <w:tcW w:w="10317" w:type="dxa"/>
            <w:vAlign w:val="bottom"/>
          </w:tcPr>
          <w:p w14:paraId="5F29AB0F" w14:textId="77777777" w:rsidR="000A396A" w:rsidRDefault="000A396A">
            <w:pPr>
              <w:pStyle w:val="TEXTODEFAULTSPACED"/>
            </w:pPr>
            <w:r>
              <w:t>CERNER CORPORATION</w:t>
            </w:r>
            <w:r>
              <w:rPr>
                <w:b w:val="0"/>
                <w:bCs w:val="0"/>
              </w:rPr>
              <w:t>, Kansas City, MO</w:t>
            </w:r>
            <w:r w:rsidRPr="003C47C1">
              <w:rPr>
                <w:b w:val="0"/>
                <w:bCs w:val="0"/>
              </w:rPr>
              <w:t xml:space="preserve"> – </w:t>
            </w:r>
            <w:r w:rsidRPr="003C47C1">
              <w:t>Programmer Analyst</w:t>
            </w:r>
          </w:p>
        </w:tc>
      </w:tr>
    </w:tbl>
    <w:p w14:paraId="3EE3EDAC" w14:textId="77777777" w:rsidR="000A396A" w:rsidRDefault="000A396A" w:rsidP="00CA074B">
      <w:pPr>
        <w:pStyle w:val="Subtitle"/>
        <w:spacing w:before="320" w:after="300"/>
      </w:pPr>
      <w:r>
        <w:t>EDUCATION</w:t>
      </w:r>
    </w:p>
    <w:p w14:paraId="4921C503" w14:textId="77777777" w:rsidR="000A396A" w:rsidRDefault="000A396A">
      <w:pPr>
        <w:pStyle w:val="TEXTODEFAULT"/>
        <w:jc w:val="left"/>
      </w:pPr>
      <w:r>
        <w:rPr>
          <w:b/>
        </w:rPr>
        <w:t>Master of Science, Electrical Engineering</w:t>
      </w:r>
    </w:p>
    <w:p w14:paraId="2F8FE2A7" w14:textId="77777777" w:rsidR="000A396A" w:rsidRDefault="000A396A">
      <w:pPr>
        <w:pStyle w:val="TEXTODEFAULT"/>
        <w:jc w:val="left"/>
      </w:pPr>
      <w:r>
        <w:t>The University of Kansas, Lawrence, KS</w:t>
      </w:r>
    </w:p>
    <w:p w14:paraId="3DF6DCFC" w14:textId="77777777" w:rsidR="000A396A" w:rsidRDefault="000A396A">
      <w:pPr>
        <w:pStyle w:val="TEXTODEFAULTSPACED"/>
        <w:rPr>
          <w:rFonts w:cs="Arial"/>
        </w:rPr>
      </w:pPr>
      <w:r>
        <w:t>Bachelor of Science, Computer Engineering</w:t>
      </w:r>
    </w:p>
    <w:p w14:paraId="1C3A55E3" w14:textId="04FDB56B" w:rsidR="00130BAA" w:rsidRPr="00130BAA" w:rsidRDefault="000A396A">
      <w:pPr>
        <w:rPr>
          <w:rFonts w:cs="Arial"/>
        </w:rPr>
      </w:pPr>
      <w:r>
        <w:rPr>
          <w:rFonts w:cs="Arial"/>
        </w:rPr>
        <w:t>The University of Kansas, Lawrence, KS</w:t>
      </w:r>
    </w:p>
    <w:p w14:paraId="6723FE05" w14:textId="677852B3" w:rsidR="00130BAA" w:rsidRDefault="00D31C0D" w:rsidP="00130BAA">
      <w:pPr>
        <w:pStyle w:val="Subtitle"/>
        <w:spacing w:before="320" w:after="300"/>
      </w:pPr>
      <w:r>
        <w:t>OPEN-SOURCE</w:t>
      </w:r>
      <w:r w:rsidR="00130BAA">
        <w:t xml:space="preserve"> </w:t>
      </w:r>
      <w:r w:rsidR="00A84BCC">
        <w:t>P</w:t>
      </w:r>
      <w:r w:rsidR="00130BAA">
        <w:t>ROJECTS</w:t>
      </w:r>
    </w:p>
    <w:p w14:paraId="69A1D1AF" w14:textId="3350DFB6" w:rsidR="00956DD4" w:rsidRDefault="00956DD4" w:rsidP="00956DD4">
      <w:pPr>
        <w:pStyle w:val="MARCADOR"/>
      </w:pPr>
      <w:r>
        <w:t xml:space="preserve">Personal GitHub page: </w:t>
      </w:r>
      <w:hyperlink r:id="rId10" w:tgtFrame="_new" w:history="1">
        <w:r w:rsidRPr="00130BAA">
          <w:rPr>
            <w:rStyle w:val="Hyperlink"/>
          </w:rPr>
          <w:t>https://github.com/rubensgomes</w:t>
        </w:r>
      </w:hyperlink>
    </w:p>
    <w:p w14:paraId="2DB4B6FD" w14:textId="2F584D7F" w:rsidR="00FB7624" w:rsidRDefault="00FB7624" w:rsidP="002D03D3">
      <w:pPr>
        <w:pStyle w:val="MARCADOR"/>
      </w:pPr>
      <w:r w:rsidRPr="00FB7624">
        <w:t xml:space="preserve">Developed AI </w:t>
      </w:r>
      <w:hyperlink r:id="rId11" w:history="1">
        <w:r w:rsidR="00AD482E" w:rsidRPr="00EC2916">
          <w:rPr>
            <w:rStyle w:val="Hyperlink"/>
          </w:rPr>
          <w:t>agent</w:t>
        </w:r>
      </w:hyperlink>
      <w:r w:rsidR="00AD482E">
        <w:t xml:space="preserve"> and </w:t>
      </w:r>
      <w:r w:rsidRPr="00FB7624">
        <w:t xml:space="preserve">Model Context Protocol (MCP) </w:t>
      </w:r>
      <w:hyperlink r:id="rId12" w:history="1">
        <w:r w:rsidRPr="00EC2916">
          <w:rPr>
            <w:rStyle w:val="Hyperlink"/>
          </w:rPr>
          <w:t>servers</w:t>
        </w:r>
      </w:hyperlink>
      <w:r w:rsidR="00AD482E">
        <w:t xml:space="preserve"> </w:t>
      </w:r>
      <w:r w:rsidRPr="00FB7624">
        <w:t>using Python (</w:t>
      </w:r>
      <w:proofErr w:type="spellStart"/>
      <w:r w:rsidRPr="00FB7624">
        <w:t>FastMCP</w:t>
      </w:r>
      <w:proofErr w:type="spellEnd"/>
      <w:r w:rsidRPr="00FB7624">
        <w:t xml:space="preserve">) </w:t>
      </w:r>
    </w:p>
    <w:p w14:paraId="0C503E07" w14:textId="58908503" w:rsidR="000A396A" w:rsidRDefault="00EB5377" w:rsidP="00CA074B">
      <w:pPr>
        <w:pStyle w:val="Subtitle"/>
        <w:spacing w:before="320" w:after="300"/>
      </w:pPr>
      <w:r>
        <w:t xml:space="preserve">CERTIFICATE </w:t>
      </w:r>
      <w:r w:rsidR="000A396A">
        <w:t>AWARDS</w:t>
      </w:r>
      <w:r w:rsidR="006841F1">
        <w:t xml:space="preserve"> / TRAI</w:t>
      </w:r>
      <w:r w:rsidR="00C901F0">
        <w:t>NING</w:t>
      </w:r>
    </w:p>
    <w:p w14:paraId="7D68403F" w14:textId="49F2EF8D" w:rsidR="000A396A" w:rsidRDefault="000A396A">
      <w:pPr>
        <w:pStyle w:val="TEXTODEFAULT"/>
      </w:pPr>
      <w:r>
        <w:t xml:space="preserve">Cisco Systems </w:t>
      </w:r>
      <w:r w:rsidR="0071720B">
        <w:t>-</w:t>
      </w:r>
      <w:r w:rsidR="00530B83">
        <w:t xml:space="preserve"> </w:t>
      </w:r>
      <w:r>
        <w:t>Achievement Progr</w:t>
      </w:r>
      <w:r w:rsidR="00531F79">
        <w:t>am Awards, PPM REST API Projec</w:t>
      </w:r>
      <w:r w:rsidR="00FA6F1C">
        <w:t>t</w:t>
      </w:r>
    </w:p>
    <w:p w14:paraId="2375A973" w14:textId="097B448C" w:rsidR="000A396A" w:rsidRDefault="000A396A">
      <w:pPr>
        <w:pStyle w:val="TEXTODEFAULT"/>
      </w:pPr>
      <w:r>
        <w:t xml:space="preserve">American Airlines </w:t>
      </w:r>
      <w:r w:rsidR="00530B83">
        <w:t xml:space="preserve">- </w:t>
      </w:r>
      <w:r>
        <w:t>Certificate of Excellence, AA.com ITA Award Project</w:t>
      </w:r>
    </w:p>
    <w:p w14:paraId="73F25E4A" w14:textId="48CA06FF" w:rsidR="000A396A" w:rsidRDefault="000A396A">
      <w:pPr>
        <w:pStyle w:val="TEXTODEFAULT"/>
      </w:pPr>
      <w:r>
        <w:t xml:space="preserve">Fujitsu </w:t>
      </w:r>
      <w:r w:rsidR="00530B83">
        <w:t xml:space="preserve">- </w:t>
      </w:r>
      <w:r>
        <w:t>Engineering Yearly Excellence Award, FETEX 150 NMS Project</w:t>
      </w:r>
    </w:p>
    <w:p w14:paraId="04E2E51C" w14:textId="77777777" w:rsidR="006841F1" w:rsidRDefault="00530B83" w:rsidP="006841F1">
      <w:pPr>
        <w:pStyle w:val="TEXTODEFAULT"/>
      </w:pPr>
      <w:r>
        <w:t>Confluent - Certificate of Completion, Fundamentals of Apache Kafka Training</w:t>
      </w:r>
    </w:p>
    <w:sectPr w:rsidR="006841F1" w:rsidSect="00C65846">
      <w:headerReference w:type="default" r:id="rId13"/>
      <w:pgSz w:w="12240" w:h="15840"/>
      <w:pgMar w:top="1008" w:right="1008" w:bottom="1008" w:left="1008" w:header="720" w:footer="720" w:gutter="0"/>
      <w:cols w:space="720"/>
      <w:titlePg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1C7EE" w14:textId="77777777" w:rsidR="001E208A" w:rsidRDefault="001E208A" w:rsidP="00C65846">
      <w:r>
        <w:separator/>
      </w:r>
    </w:p>
  </w:endnote>
  <w:endnote w:type="continuationSeparator" w:id="0">
    <w:p w14:paraId="441BBF75" w14:textId="77777777" w:rsidR="001E208A" w:rsidRDefault="001E208A" w:rsidP="00C65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sans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C2CC0" w14:textId="77777777" w:rsidR="001E208A" w:rsidRDefault="001E208A" w:rsidP="00C65846">
      <w:r>
        <w:separator/>
      </w:r>
    </w:p>
  </w:footnote>
  <w:footnote w:type="continuationSeparator" w:id="0">
    <w:p w14:paraId="693076C0" w14:textId="77777777" w:rsidR="001E208A" w:rsidRDefault="001E208A" w:rsidP="00C65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1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542"/>
      <w:gridCol w:w="3434"/>
      <w:gridCol w:w="3241"/>
    </w:tblGrid>
    <w:tr w:rsidR="00C65846" w14:paraId="33AF42FC" w14:textId="77777777" w:rsidTr="009D6005">
      <w:trPr>
        <w:trHeight w:val="246"/>
      </w:trPr>
      <w:tc>
        <w:tcPr>
          <w:tcW w:w="3542" w:type="dxa"/>
          <w:tcBorders>
            <w:bottom w:val="single" w:sz="8" w:space="0" w:color="000000"/>
          </w:tcBorders>
        </w:tcPr>
        <w:p w14:paraId="42AF37D4" w14:textId="77777777" w:rsidR="00C65846" w:rsidRDefault="00C65846" w:rsidP="00C65846">
          <w:pPr>
            <w:pStyle w:val="TEXTODEFAULT"/>
            <w:pageBreakBefore/>
            <w:rPr>
              <w:b/>
              <w:bCs/>
            </w:rPr>
          </w:pPr>
          <w:r>
            <w:rPr>
              <w:b/>
              <w:bCs/>
            </w:rPr>
            <w:t>RUBENS GOMES</w:t>
          </w:r>
        </w:p>
      </w:tc>
      <w:tc>
        <w:tcPr>
          <w:tcW w:w="3434" w:type="dxa"/>
          <w:tcBorders>
            <w:bottom w:val="single" w:sz="8" w:space="0" w:color="000000"/>
          </w:tcBorders>
        </w:tcPr>
        <w:p w14:paraId="56FDA099" w14:textId="77777777" w:rsidR="00C65846" w:rsidRDefault="00C65846" w:rsidP="00C65846">
          <w:pPr>
            <w:pStyle w:val="TEXTODEFAULT"/>
            <w:jc w:val="center"/>
            <w:rPr>
              <w:b/>
              <w:bCs/>
            </w:rPr>
          </w:pPr>
          <w:r>
            <w:rPr>
              <w:b/>
              <w:bCs/>
            </w:rPr>
            <w:t>(919) 308-0457</w:t>
          </w:r>
        </w:p>
      </w:tc>
      <w:tc>
        <w:tcPr>
          <w:tcW w:w="3241" w:type="dxa"/>
          <w:tcBorders>
            <w:bottom w:val="single" w:sz="8" w:space="0" w:color="000000"/>
          </w:tcBorders>
        </w:tcPr>
        <w:p w14:paraId="5B06EC97" w14:textId="77777777" w:rsidR="00C65846" w:rsidRDefault="00C65846" w:rsidP="00C65846">
          <w:pPr>
            <w:pStyle w:val="TEXTODEFAULT"/>
            <w:jc w:val="right"/>
          </w:pPr>
          <w:r>
            <w:rPr>
              <w:b/>
              <w:bCs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t xml:space="preserve"> of 2</w:t>
          </w:r>
        </w:p>
      </w:tc>
    </w:tr>
  </w:tbl>
  <w:p w14:paraId="65A98720" w14:textId="77777777" w:rsidR="00C65846" w:rsidRDefault="00C65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cs="Wingdings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Numerada51"/>
      <w:lvlText w:val="%1.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Numerada41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Numerada31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Numerada21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Commarcadores51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pStyle w:val="Commarcadores41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pStyle w:val="Commarcadores3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pStyle w:val="Commarcadores2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pStyle w:val="Numerada1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pStyle w:val="Commarcadore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11" w15:restartNumberingAfterBreak="0">
    <w:nsid w:val="0000000C"/>
    <w:multiLevelType w:val="singleLevel"/>
    <w:tmpl w:val="0000000C"/>
    <w:lvl w:ilvl="0">
      <w:start w:val="1"/>
      <w:numFmt w:val="bullet"/>
      <w:pStyle w:val="MARCADO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12" w15:restartNumberingAfterBreak="0">
    <w:nsid w:val="40C21CD4"/>
    <w:multiLevelType w:val="hybridMultilevel"/>
    <w:tmpl w:val="36FCC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E41A1"/>
    <w:multiLevelType w:val="hybridMultilevel"/>
    <w:tmpl w:val="F8240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845779">
    <w:abstractNumId w:val="0"/>
  </w:num>
  <w:num w:numId="2" w16cid:durableId="1501894825">
    <w:abstractNumId w:val="1"/>
  </w:num>
  <w:num w:numId="3" w16cid:durableId="858736011">
    <w:abstractNumId w:val="2"/>
  </w:num>
  <w:num w:numId="4" w16cid:durableId="519853253">
    <w:abstractNumId w:val="3"/>
  </w:num>
  <w:num w:numId="5" w16cid:durableId="1534348155">
    <w:abstractNumId w:val="4"/>
  </w:num>
  <w:num w:numId="6" w16cid:durableId="33697440">
    <w:abstractNumId w:val="5"/>
  </w:num>
  <w:num w:numId="7" w16cid:durableId="1577477187">
    <w:abstractNumId w:val="6"/>
  </w:num>
  <w:num w:numId="8" w16cid:durableId="1034228907">
    <w:abstractNumId w:val="7"/>
  </w:num>
  <w:num w:numId="9" w16cid:durableId="566259022">
    <w:abstractNumId w:val="8"/>
  </w:num>
  <w:num w:numId="10" w16cid:durableId="682049390">
    <w:abstractNumId w:val="9"/>
  </w:num>
  <w:num w:numId="11" w16cid:durableId="715197111">
    <w:abstractNumId w:val="10"/>
  </w:num>
  <w:num w:numId="12" w16cid:durableId="1280645852">
    <w:abstractNumId w:val="11"/>
  </w:num>
  <w:num w:numId="13" w16cid:durableId="455370990">
    <w:abstractNumId w:val="12"/>
  </w:num>
  <w:num w:numId="14" w16cid:durableId="2016111732">
    <w:abstractNumId w:val="13"/>
  </w:num>
  <w:num w:numId="15" w16cid:durableId="6218108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47C1"/>
    <w:rsid w:val="00003DA4"/>
    <w:rsid w:val="000043D9"/>
    <w:rsid w:val="000056FE"/>
    <w:rsid w:val="00005BF1"/>
    <w:rsid w:val="000102FA"/>
    <w:rsid w:val="000104E1"/>
    <w:rsid w:val="00020C46"/>
    <w:rsid w:val="0003671A"/>
    <w:rsid w:val="00036AD0"/>
    <w:rsid w:val="00045C45"/>
    <w:rsid w:val="000475FA"/>
    <w:rsid w:val="000532B5"/>
    <w:rsid w:val="0006436C"/>
    <w:rsid w:val="00066425"/>
    <w:rsid w:val="00072C73"/>
    <w:rsid w:val="000769A6"/>
    <w:rsid w:val="00076E3E"/>
    <w:rsid w:val="00077C1D"/>
    <w:rsid w:val="00077DFD"/>
    <w:rsid w:val="00083248"/>
    <w:rsid w:val="000842DF"/>
    <w:rsid w:val="0008646F"/>
    <w:rsid w:val="000939DA"/>
    <w:rsid w:val="00095E92"/>
    <w:rsid w:val="000A2368"/>
    <w:rsid w:val="000A396A"/>
    <w:rsid w:val="000A77C0"/>
    <w:rsid w:val="000B2DC1"/>
    <w:rsid w:val="000B4E3A"/>
    <w:rsid w:val="000C4040"/>
    <w:rsid w:val="000C48E9"/>
    <w:rsid w:val="000C5965"/>
    <w:rsid w:val="000D202C"/>
    <w:rsid w:val="000D2939"/>
    <w:rsid w:val="000D383F"/>
    <w:rsid w:val="000D43BE"/>
    <w:rsid w:val="000E1DDB"/>
    <w:rsid w:val="000E23B9"/>
    <w:rsid w:val="000E30B8"/>
    <w:rsid w:val="000E6048"/>
    <w:rsid w:val="000F3054"/>
    <w:rsid w:val="000F3D94"/>
    <w:rsid w:val="000F3E12"/>
    <w:rsid w:val="000F7161"/>
    <w:rsid w:val="00102B1E"/>
    <w:rsid w:val="00103C46"/>
    <w:rsid w:val="00105E25"/>
    <w:rsid w:val="00106C55"/>
    <w:rsid w:val="0011012F"/>
    <w:rsid w:val="00111531"/>
    <w:rsid w:val="00111D93"/>
    <w:rsid w:val="00112512"/>
    <w:rsid w:val="0011304E"/>
    <w:rsid w:val="00114520"/>
    <w:rsid w:val="00116169"/>
    <w:rsid w:val="0011641F"/>
    <w:rsid w:val="0012608A"/>
    <w:rsid w:val="00126A61"/>
    <w:rsid w:val="00126ABF"/>
    <w:rsid w:val="00130BAA"/>
    <w:rsid w:val="00132DC3"/>
    <w:rsid w:val="00140BAB"/>
    <w:rsid w:val="001437B4"/>
    <w:rsid w:val="00144DE8"/>
    <w:rsid w:val="00164A8D"/>
    <w:rsid w:val="00164EB6"/>
    <w:rsid w:val="001815F1"/>
    <w:rsid w:val="001840C3"/>
    <w:rsid w:val="00192D55"/>
    <w:rsid w:val="00193BC5"/>
    <w:rsid w:val="00194A7B"/>
    <w:rsid w:val="001A0391"/>
    <w:rsid w:val="001A0514"/>
    <w:rsid w:val="001A445E"/>
    <w:rsid w:val="001A5093"/>
    <w:rsid w:val="001A6769"/>
    <w:rsid w:val="001A6A21"/>
    <w:rsid w:val="001B09CF"/>
    <w:rsid w:val="001B0A46"/>
    <w:rsid w:val="001B0A55"/>
    <w:rsid w:val="001B5F59"/>
    <w:rsid w:val="001C01CD"/>
    <w:rsid w:val="001C066A"/>
    <w:rsid w:val="001C2A8D"/>
    <w:rsid w:val="001C5536"/>
    <w:rsid w:val="001C7EA9"/>
    <w:rsid w:val="001D259D"/>
    <w:rsid w:val="001D6E3E"/>
    <w:rsid w:val="001E208A"/>
    <w:rsid w:val="001E553D"/>
    <w:rsid w:val="001E66EC"/>
    <w:rsid w:val="001F4D7D"/>
    <w:rsid w:val="00202C0D"/>
    <w:rsid w:val="00206ABA"/>
    <w:rsid w:val="00210709"/>
    <w:rsid w:val="00211612"/>
    <w:rsid w:val="00211EE7"/>
    <w:rsid w:val="002120DF"/>
    <w:rsid w:val="002123AE"/>
    <w:rsid w:val="00213C76"/>
    <w:rsid w:val="00214F82"/>
    <w:rsid w:val="00230F95"/>
    <w:rsid w:val="00251E87"/>
    <w:rsid w:val="00253746"/>
    <w:rsid w:val="00255BDB"/>
    <w:rsid w:val="00262973"/>
    <w:rsid w:val="002632D6"/>
    <w:rsid w:val="002655D5"/>
    <w:rsid w:val="00277CA8"/>
    <w:rsid w:val="00285BB2"/>
    <w:rsid w:val="002945F3"/>
    <w:rsid w:val="002A5218"/>
    <w:rsid w:val="002B070E"/>
    <w:rsid w:val="002C0009"/>
    <w:rsid w:val="002C0698"/>
    <w:rsid w:val="002C20F9"/>
    <w:rsid w:val="002C26FA"/>
    <w:rsid w:val="002C6411"/>
    <w:rsid w:val="002D4C05"/>
    <w:rsid w:val="002E2AC7"/>
    <w:rsid w:val="002E42E2"/>
    <w:rsid w:val="002E6467"/>
    <w:rsid w:val="002F1F6E"/>
    <w:rsid w:val="002F4800"/>
    <w:rsid w:val="002F737D"/>
    <w:rsid w:val="00304398"/>
    <w:rsid w:val="003057ED"/>
    <w:rsid w:val="00316981"/>
    <w:rsid w:val="00316BA5"/>
    <w:rsid w:val="00317537"/>
    <w:rsid w:val="003238BF"/>
    <w:rsid w:val="00331634"/>
    <w:rsid w:val="0033180E"/>
    <w:rsid w:val="00337749"/>
    <w:rsid w:val="00337E0D"/>
    <w:rsid w:val="00341B56"/>
    <w:rsid w:val="003426CE"/>
    <w:rsid w:val="00344012"/>
    <w:rsid w:val="0035063F"/>
    <w:rsid w:val="003522BB"/>
    <w:rsid w:val="003572DF"/>
    <w:rsid w:val="00357641"/>
    <w:rsid w:val="00360D14"/>
    <w:rsid w:val="00362D57"/>
    <w:rsid w:val="00363F21"/>
    <w:rsid w:val="003677D9"/>
    <w:rsid w:val="00367B8C"/>
    <w:rsid w:val="0038271A"/>
    <w:rsid w:val="00390A30"/>
    <w:rsid w:val="003A1EB6"/>
    <w:rsid w:val="003A22FD"/>
    <w:rsid w:val="003A3903"/>
    <w:rsid w:val="003A7F1F"/>
    <w:rsid w:val="003B3695"/>
    <w:rsid w:val="003B5995"/>
    <w:rsid w:val="003C24E1"/>
    <w:rsid w:val="003C47C1"/>
    <w:rsid w:val="003C67E6"/>
    <w:rsid w:val="003D0836"/>
    <w:rsid w:val="003D0DCF"/>
    <w:rsid w:val="003E0E8A"/>
    <w:rsid w:val="003E79F3"/>
    <w:rsid w:val="003F3256"/>
    <w:rsid w:val="003F6473"/>
    <w:rsid w:val="003F7261"/>
    <w:rsid w:val="00403269"/>
    <w:rsid w:val="00404DE9"/>
    <w:rsid w:val="00406D53"/>
    <w:rsid w:val="00410D81"/>
    <w:rsid w:val="0041152F"/>
    <w:rsid w:val="00415063"/>
    <w:rsid w:val="00415A45"/>
    <w:rsid w:val="00425757"/>
    <w:rsid w:val="0042612D"/>
    <w:rsid w:val="00426511"/>
    <w:rsid w:val="0043186A"/>
    <w:rsid w:val="00432BFC"/>
    <w:rsid w:val="00440893"/>
    <w:rsid w:val="00443D0D"/>
    <w:rsid w:val="00445728"/>
    <w:rsid w:val="00450C59"/>
    <w:rsid w:val="004529F1"/>
    <w:rsid w:val="0045450E"/>
    <w:rsid w:val="004559B5"/>
    <w:rsid w:val="00456722"/>
    <w:rsid w:val="004569C7"/>
    <w:rsid w:val="0046629A"/>
    <w:rsid w:val="0047032E"/>
    <w:rsid w:val="00470729"/>
    <w:rsid w:val="0047223B"/>
    <w:rsid w:val="00484937"/>
    <w:rsid w:val="004857FB"/>
    <w:rsid w:val="00486095"/>
    <w:rsid w:val="00486A38"/>
    <w:rsid w:val="00494E66"/>
    <w:rsid w:val="004A0964"/>
    <w:rsid w:val="004A6615"/>
    <w:rsid w:val="004A6BB6"/>
    <w:rsid w:val="004B0BF0"/>
    <w:rsid w:val="004C0804"/>
    <w:rsid w:val="004C140D"/>
    <w:rsid w:val="004C37B2"/>
    <w:rsid w:val="004C6698"/>
    <w:rsid w:val="004C75EA"/>
    <w:rsid w:val="004D0E68"/>
    <w:rsid w:val="004D3BBD"/>
    <w:rsid w:val="004D6301"/>
    <w:rsid w:val="004D66FD"/>
    <w:rsid w:val="004E6C45"/>
    <w:rsid w:val="004F461E"/>
    <w:rsid w:val="005021CB"/>
    <w:rsid w:val="005058E5"/>
    <w:rsid w:val="00506FDB"/>
    <w:rsid w:val="005102B4"/>
    <w:rsid w:val="0051478D"/>
    <w:rsid w:val="00514AA8"/>
    <w:rsid w:val="00522E21"/>
    <w:rsid w:val="00530B83"/>
    <w:rsid w:val="00531407"/>
    <w:rsid w:val="00531F79"/>
    <w:rsid w:val="00537275"/>
    <w:rsid w:val="00541050"/>
    <w:rsid w:val="00543082"/>
    <w:rsid w:val="00544C9E"/>
    <w:rsid w:val="00545A92"/>
    <w:rsid w:val="00551641"/>
    <w:rsid w:val="00552F4E"/>
    <w:rsid w:val="00557380"/>
    <w:rsid w:val="005573A7"/>
    <w:rsid w:val="005628E3"/>
    <w:rsid w:val="005709AB"/>
    <w:rsid w:val="00572A4F"/>
    <w:rsid w:val="00575E5D"/>
    <w:rsid w:val="005774D8"/>
    <w:rsid w:val="005844DE"/>
    <w:rsid w:val="00587A53"/>
    <w:rsid w:val="00590A2C"/>
    <w:rsid w:val="0059504B"/>
    <w:rsid w:val="00595F30"/>
    <w:rsid w:val="005B2297"/>
    <w:rsid w:val="005B30F7"/>
    <w:rsid w:val="005B4F7D"/>
    <w:rsid w:val="005B52F5"/>
    <w:rsid w:val="005B6045"/>
    <w:rsid w:val="005C48C0"/>
    <w:rsid w:val="005C4EE9"/>
    <w:rsid w:val="005D7DB4"/>
    <w:rsid w:val="005F5EDB"/>
    <w:rsid w:val="005F705F"/>
    <w:rsid w:val="00602F6D"/>
    <w:rsid w:val="00603820"/>
    <w:rsid w:val="00604763"/>
    <w:rsid w:val="0060550A"/>
    <w:rsid w:val="0060718B"/>
    <w:rsid w:val="00613FEA"/>
    <w:rsid w:val="0061409C"/>
    <w:rsid w:val="00614C84"/>
    <w:rsid w:val="006172F4"/>
    <w:rsid w:val="0063397C"/>
    <w:rsid w:val="00633C3E"/>
    <w:rsid w:val="006356C3"/>
    <w:rsid w:val="00655A36"/>
    <w:rsid w:val="006561DA"/>
    <w:rsid w:val="00663D83"/>
    <w:rsid w:val="00664499"/>
    <w:rsid w:val="0066481B"/>
    <w:rsid w:val="006719DE"/>
    <w:rsid w:val="006841F1"/>
    <w:rsid w:val="0068432C"/>
    <w:rsid w:val="006850B0"/>
    <w:rsid w:val="00687767"/>
    <w:rsid w:val="006912B9"/>
    <w:rsid w:val="006953AF"/>
    <w:rsid w:val="00695C9D"/>
    <w:rsid w:val="006A095C"/>
    <w:rsid w:val="006A497C"/>
    <w:rsid w:val="006A5250"/>
    <w:rsid w:val="006B6B40"/>
    <w:rsid w:val="006C60AF"/>
    <w:rsid w:val="006D2AB0"/>
    <w:rsid w:val="006D7EF9"/>
    <w:rsid w:val="006E0069"/>
    <w:rsid w:val="006E2E80"/>
    <w:rsid w:val="006E32B8"/>
    <w:rsid w:val="006E3F2B"/>
    <w:rsid w:val="006E47DF"/>
    <w:rsid w:val="006E6725"/>
    <w:rsid w:val="006F01D8"/>
    <w:rsid w:val="006F44F7"/>
    <w:rsid w:val="00702239"/>
    <w:rsid w:val="00704E81"/>
    <w:rsid w:val="007118F7"/>
    <w:rsid w:val="00712CF9"/>
    <w:rsid w:val="00714D35"/>
    <w:rsid w:val="0071720B"/>
    <w:rsid w:val="00721E90"/>
    <w:rsid w:val="0072236B"/>
    <w:rsid w:val="0073094A"/>
    <w:rsid w:val="0073258D"/>
    <w:rsid w:val="0073367C"/>
    <w:rsid w:val="007345AA"/>
    <w:rsid w:val="0073698E"/>
    <w:rsid w:val="00740792"/>
    <w:rsid w:val="00742212"/>
    <w:rsid w:val="00745A91"/>
    <w:rsid w:val="00747A9F"/>
    <w:rsid w:val="00747B5D"/>
    <w:rsid w:val="00747C13"/>
    <w:rsid w:val="00750E62"/>
    <w:rsid w:val="00752261"/>
    <w:rsid w:val="00761D60"/>
    <w:rsid w:val="00763191"/>
    <w:rsid w:val="007635B0"/>
    <w:rsid w:val="0076687C"/>
    <w:rsid w:val="007672FA"/>
    <w:rsid w:val="00772087"/>
    <w:rsid w:val="007743AD"/>
    <w:rsid w:val="0078374A"/>
    <w:rsid w:val="00784289"/>
    <w:rsid w:val="00785B97"/>
    <w:rsid w:val="00785F79"/>
    <w:rsid w:val="007875A1"/>
    <w:rsid w:val="00793543"/>
    <w:rsid w:val="00793AAF"/>
    <w:rsid w:val="0079674D"/>
    <w:rsid w:val="007A1C68"/>
    <w:rsid w:val="007A1FDF"/>
    <w:rsid w:val="007A56D4"/>
    <w:rsid w:val="007B0937"/>
    <w:rsid w:val="007B3A12"/>
    <w:rsid w:val="007B4CB9"/>
    <w:rsid w:val="007C102B"/>
    <w:rsid w:val="007C4302"/>
    <w:rsid w:val="007C7791"/>
    <w:rsid w:val="007D2DA8"/>
    <w:rsid w:val="007D5C5C"/>
    <w:rsid w:val="007E1BF0"/>
    <w:rsid w:val="007E3141"/>
    <w:rsid w:val="007E44E8"/>
    <w:rsid w:val="007E6549"/>
    <w:rsid w:val="007E6C92"/>
    <w:rsid w:val="007F2EF2"/>
    <w:rsid w:val="007F555B"/>
    <w:rsid w:val="007F5E5A"/>
    <w:rsid w:val="007F71A6"/>
    <w:rsid w:val="008024DB"/>
    <w:rsid w:val="0080463B"/>
    <w:rsid w:val="008066C4"/>
    <w:rsid w:val="00811364"/>
    <w:rsid w:val="008132D6"/>
    <w:rsid w:val="00817192"/>
    <w:rsid w:val="00826EDE"/>
    <w:rsid w:val="008320CC"/>
    <w:rsid w:val="00833DD4"/>
    <w:rsid w:val="008454AE"/>
    <w:rsid w:val="0084662E"/>
    <w:rsid w:val="008524FF"/>
    <w:rsid w:val="0085297D"/>
    <w:rsid w:val="008543B3"/>
    <w:rsid w:val="008573D7"/>
    <w:rsid w:val="00861973"/>
    <w:rsid w:val="00873E27"/>
    <w:rsid w:val="0088133B"/>
    <w:rsid w:val="008A126C"/>
    <w:rsid w:val="008A3552"/>
    <w:rsid w:val="008A40D2"/>
    <w:rsid w:val="008A432E"/>
    <w:rsid w:val="008B3717"/>
    <w:rsid w:val="008B43CA"/>
    <w:rsid w:val="008B6D4F"/>
    <w:rsid w:val="008C1D5A"/>
    <w:rsid w:val="008C2B89"/>
    <w:rsid w:val="008C31DC"/>
    <w:rsid w:val="008D19D1"/>
    <w:rsid w:val="008D4340"/>
    <w:rsid w:val="008D4472"/>
    <w:rsid w:val="008E1434"/>
    <w:rsid w:val="008E2E82"/>
    <w:rsid w:val="008F628E"/>
    <w:rsid w:val="009165E1"/>
    <w:rsid w:val="00916AE2"/>
    <w:rsid w:val="00930924"/>
    <w:rsid w:val="00933642"/>
    <w:rsid w:val="00934475"/>
    <w:rsid w:val="00934758"/>
    <w:rsid w:val="00940F6D"/>
    <w:rsid w:val="00946103"/>
    <w:rsid w:val="00954F20"/>
    <w:rsid w:val="00956DD4"/>
    <w:rsid w:val="00972A16"/>
    <w:rsid w:val="00973558"/>
    <w:rsid w:val="009744FB"/>
    <w:rsid w:val="0097637C"/>
    <w:rsid w:val="00980149"/>
    <w:rsid w:val="00980525"/>
    <w:rsid w:val="00981F21"/>
    <w:rsid w:val="00982D45"/>
    <w:rsid w:val="00983449"/>
    <w:rsid w:val="00995035"/>
    <w:rsid w:val="00995A7A"/>
    <w:rsid w:val="00996BDC"/>
    <w:rsid w:val="009B2C70"/>
    <w:rsid w:val="009B41EC"/>
    <w:rsid w:val="009B7E31"/>
    <w:rsid w:val="009D0DB6"/>
    <w:rsid w:val="009D36B6"/>
    <w:rsid w:val="009D40D9"/>
    <w:rsid w:val="009D6005"/>
    <w:rsid w:val="009D74FF"/>
    <w:rsid w:val="009E1333"/>
    <w:rsid w:val="009E4503"/>
    <w:rsid w:val="009F11D7"/>
    <w:rsid w:val="009F1AB7"/>
    <w:rsid w:val="009F5904"/>
    <w:rsid w:val="00A0133B"/>
    <w:rsid w:val="00A014C1"/>
    <w:rsid w:val="00A01E2D"/>
    <w:rsid w:val="00A028AA"/>
    <w:rsid w:val="00A02E56"/>
    <w:rsid w:val="00A0327C"/>
    <w:rsid w:val="00A0554E"/>
    <w:rsid w:val="00A06466"/>
    <w:rsid w:val="00A15A99"/>
    <w:rsid w:val="00A1785C"/>
    <w:rsid w:val="00A2554D"/>
    <w:rsid w:val="00A346CF"/>
    <w:rsid w:val="00A4591A"/>
    <w:rsid w:val="00A5194F"/>
    <w:rsid w:val="00A529F2"/>
    <w:rsid w:val="00A621A1"/>
    <w:rsid w:val="00A6599F"/>
    <w:rsid w:val="00A80ED2"/>
    <w:rsid w:val="00A825DC"/>
    <w:rsid w:val="00A84BCC"/>
    <w:rsid w:val="00A8632E"/>
    <w:rsid w:val="00A87A7B"/>
    <w:rsid w:val="00A91844"/>
    <w:rsid w:val="00AA0B35"/>
    <w:rsid w:val="00AA1ADA"/>
    <w:rsid w:val="00AA4DD3"/>
    <w:rsid w:val="00AB1F2D"/>
    <w:rsid w:val="00AB6CF4"/>
    <w:rsid w:val="00AC2316"/>
    <w:rsid w:val="00AC28F0"/>
    <w:rsid w:val="00AC6AE5"/>
    <w:rsid w:val="00AD22C9"/>
    <w:rsid w:val="00AD2F9F"/>
    <w:rsid w:val="00AD4548"/>
    <w:rsid w:val="00AD482E"/>
    <w:rsid w:val="00AE1614"/>
    <w:rsid w:val="00AE22FA"/>
    <w:rsid w:val="00AE5160"/>
    <w:rsid w:val="00B07EA0"/>
    <w:rsid w:val="00B11B4F"/>
    <w:rsid w:val="00B1211B"/>
    <w:rsid w:val="00B208A2"/>
    <w:rsid w:val="00B214E3"/>
    <w:rsid w:val="00B24878"/>
    <w:rsid w:val="00B2682A"/>
    <w:rsid w:val="00B327A7"/>
    <w:rsid w:val="00B32E3D"/>
    <w:rsid w:val="00B3310F"/>
    <w:rsid w:val="00B3343E"/>
    <w:rsid w:val="00B354E1"/>
    <w:rsid w:val="00B421AF"/>
    <w:rsid w:val="00B435C7"/>
    <w:rsid w:val="00B456D8"/>
    <w:rsid w:val="00B47CDA"/>
    <w:rsid w:val="00B52CF0"/>
    <w:rsid w:val="00B57313"/>
    <w:rsid w:val="00B72B38"/>
    <w:rsid w:val="00B81060"/>
    <w:rsid w:val="00B83320"/>
    <w:rsid w:val="00B83366"/>
    <w:rsid w:val="00B85208"/>
    <w:rsid w:val="00B85E9E"/>
    <w:rsid w:val="00B909CD"/>
    <w:rsid w:val="00B9238F"/>
    <w:rsid w:val="00B96F49"/>
    <w:rsid w:val="00BA2D1F"/>
    <w:rsid w:val="00BB2E49"/>
    <w:rsid w:val="00BB78BB"/>
    <w:rsid w:val="00BC1015"/>
    <w:rsid w:val="00BD62D4"/>
    <w:rsid w:val="00BD7FE8"/>
    <w:rsid w:val="00BE5537"/>
    <w:rsid w:val="00BE7945"/>
    <w:rsid w:val="00BE7FD4"/>
    <w:rsid w:val="00BF0C6D"/>
    <w:rsid w:val="00BF191D"/>
    <w:rsid w:val="00C30040"/>
    <w:rsid w:val="00C33A63"/>
    <w:rsid w:val="00C40B6B"/>
    <w:rsid w:val="00C4141D"/>
    <w:rsid w:val="00C417E2"/>
    <w:rsid w:val="00C42BD0"/>
    <w:rsid w:val="00C42C00"/>
    <w:rsid w:val="00C452F4"/>
    <w:rsid w:val="00C52D54"/>
    <w:rsid w:val="00C56565"/>
    <w:rsid w:val="00C62CAD"/>
    <w:rsid w:val="00C63FEE"/>
    <w:rsid w:val="00C65846"/>
    <w:rsid w:val="00C66B48"/>
    <w:rsid w:val="00C66D0B"/>
    <w:rsid w:val="00C7298A"/>
    <w:rsid w:val="00C84C2E"/>
    <w:rsid w:val="00C86C46"/>
    <w:rsid w:val="00C901F0"/>
    <w:rsid w:val="00C91329"/>
    <w:rsid w:val="00C91AC5"/>
    <w:rsid w:val="00C94525"/>
    <w:rsid w:val="00CA074B"/>
    <w:rsid w:val="00CA0996"/>
    <w:rsid w:val="00CA273D"/>
    <w:rsid w:val="00CA5512"/>
    <w:rsid w:val="00CB46A3"/>
    <w:rsid w:val="00CC351C"/>
    <w:rsid w:val="00CC7565"/>
    <w:rsid w:val="00CD39BA"/>
    <w:rsid w:val="00CD7454"/>
    <w:rsid w:val="00CE0B7B"/>
    <w:rsid w:val="00CE1261"/>
    <w:rsid w:val="00CE3612"/>
    <w:rsid w:val="00CF3D7B"/>
    <w:rsid w:val="00D009F9"/>
    <w:rsid w:val="00D00A96"/>
    <w:rsid w:val="00D01377"/>
    <w:rsid w:val="00D1119B"/>
    <w:rsid w:val="00D20A3F"/>
    <w:rsid w:val="00D20EAC"/>
    <w:rsid w:val="00D2414C"/>
    <w:rsid w:val="00D3016F"/>
    <w:rsid w:val="00D31C0D"/>
    <w:rsid w:val="00D31DD5"/>
    <w:rsid w:val="00D32B86"/>
    <w:rsid w:val="00D36B07"/>
    <w:rsid w:val="00D4014C"/>
    <w:rsid w:val="00D41C68"/>
    <w:rsid w:val="00D5060E"/>
    <w:rsid w:val="00D5243B"/>
    <w:rsid w:val="00D53A17"/>
    <w:rsid w:val="00D571D0"/>
    <w:rsid w:val="00D659AA"/>
    <w:rsid w:val="00D67399"/>
    <w:rsid w:val="00D67EF0"/>
    <w:rsid w:val="00D708A2"/>
    <w:rsid w:val="00D71422"/>
    <w:rsid w:val="00D729FF"/>
    <w:rsid w:val="00D72AB6"/>
    <w:rsid w:val="00D73962"/>
    <w:rsid w:val="00D7729B"/>
    <w:rsid w:val="00D8181C"/>
    <w:rsid w:val="00D81DC6"/>
    <w:rsid w:val="00D86D62"/>
    <w:rsid w:val="00D902DE"/>
    <w:rsid w:val="00D91C01"/>
    <w:rsid w:val="00D942DC"/>
    <w:rsid w:val="00D95CCF"/>
    <w:rsid w:val="00DA42A0"/>
    <w:rsid w:val="00DA74D0"/>
    <w:rsid w:val="00DA75DD"/>
    <w:rsid w:val="00DB1E93"/>
    <w:rsid w:val="00DB3FC4"/>
    <w:rsid w:val="00DC55E3"/>
    <w:rsid w:val="00DD08EE"/>
    <w:rsid w:val="00DD0A76"/>
    <w:rsid w:val="00DD21D2"/>
    <w:rsid w:val="00DD25EB"/>
    <w:rsid w:val="00DE1067"/>
    <w:rsid w:val="00DE3F5C"/>
    <w:rsid w:val="00DE657D"/>
    <w:rsid w:val="00E006FE"/>
    <w:rsid w:val="00E12168"/>
    <w:rsid w:val="00E1251A"/>
    <w:rsid w:val="00E17E99"/>
    <w:rsid w:val="00E229E5"/>
    <w:rsid w:val="00E23C5A"/>
    <w:rsid w:val="00E275C8"/>
    <w:rsid w:val="00E309F2"/>
    <w:rsid w:val="00E349BC"/>
    <w:rsid w:val="00E41598"/>
    <w:rsid w:val="00E519C3"/>
    <w:rsid w:val="00E55F28"/>
    <w:rsid w:val="00E61CC6"/>
    <w:rsid w:val="00E644FE"/>
    <w:rsid w:val="00E728B3"/>
    <w:rsid w:val="00E76861"/>
    <w:rsid w:val="00E82D72"/>
    <w:rsid w:val="00E8725E"/>
    <w:rsid w:val="00E878AD"/>
    <w:rsid w:val="00E90839"/>
    <w:rsid w:val="00E95658"/>
    <w:rsid w:val="00EA0A47"/>
    <w:rsid w:val="00EA2061"/>
    <w:rsid w:val="00EA2CB5"/>
    <w:rsid w:val="00EA429C"/>
    <w:rsid w:val="00EB1155"/>
    <w:rsid w:val="00EB2A24"/>
    <w:rsid w:val="00EB3A58"/>
    <w:rsid w:val="00EB3EE8"/>
    <w:rsid w:val="00EB52AF"/>
    <w:rsid w:val="00EB5377"/>
    <w:rsid w:val="00EC2916"/>
    <w:rsid w:val="00EC5843"/>
    <w:rsid w:val="00ED298E"/>
    <w:rsid w:val="00ED42E5"/>
    <w:rsid w:val="00ED5F66"/>
    <w:rsid w:val="00ED6B50"/>
    <w:rsid w:val="00EE3522"/>
    <w:rsid w:val="00EE4717"/>
    <w:rsid w:val="00EF4188"/>
    <w:rsid w:val="00EF4489"/>
    <w:rsid w:val="00EF4785"/>
    <w:rsid w:val="00EF4AA1"/>
    <w:rsid w:val="00EF5D96"/>
    <w:rsid w:val="00F02065"/>
    <w:rsid w:val="00F04F40"/>
    <w:rsid w:val="00F12894"/>
    <w:rsid w:val="00F20BB0"/>
    <w:rsid w:val="00F22F49"/>
    <w:rsid w:val="00F25A00"/>
    <w:rsid w:val="00F33424"/>
    <w:rsid w:val="00F36AD3"/>
    <w:rsid w:val="00F36D41"/>
    <w:rsid w:val="00F4030C"/>
    <w:rsid w:val="00F4087C"/>
    <w:rsid w:val="00F40EF7"/>
    <w:rsid w:val="00F40F11"/>
    <w:rsid w:val="00F40F7B"/>
    <w:rsid w:val="00F4391C"/>
    <w:rsid w:val="00F46FC5"/>
    <w:rsid w:val="00F52D34"/>
    <w:rsid w:val="00F57642"/>
    <w:rsid w:val="00F65BA7"/>
    <w:rsid w:val="00F6708F"/>
    <w:rsid w:val="00F83702"/>
    <w:rsid w:val="00F84A2E"/>
    <w:rsid w:val="00F84DCE"/>
    <w:rsid w:val="00F866E0"/>
    <w:rsid w:val="00F93C93"/>
    <w:rsid w:val="00F954B7"/>
    <w:rsid w:val="00FA1655"/>
    <w:rsid w:val="00FA1691"/>
    <w:rsid w:val="00FA1C99"/>
    <w:rsid w:val="00FA25B7"/>
    <w:rsid w:val="00FA5106"/>
    <w:rsid w:val="00FA5B6F"/>
    <w:rsid w:val="00FA6424"/>
    <w:rsid w:val="00FA6F1C"/>
    <w:rsid w:val="00FB1C50"/>
    <w:rsid w:val="00FB7624"/>
    <w:rsid w:val="00FC2BDB"/>
    <w:rsid w:val="00FC3536"/>
    <w:rsid w:val="00FC5932"/>
    <w:rsid w:val="00FD461C"/>
    <w:rsid w:val="00FD7F7E"/>
    <w:rsid w:val="00FE17D5"/>
    <w:rsid w:val="00FE5120"/>
    <w:rsid w:val="00FF19B0"/>
    <w:rsid w:val="00FF32DF"/>
    <w:rsid w:val="00FF3DD2"/>
    <w:rsid w:val="00FF3F9D"/>
    <w:rsid w:val="00FF513E"/>
    <w:rsid w:val="00FF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33B2C74"/>
  <w15:chartTrackingRefBased/>
  <w15:docId w15:val="{47B1BF82-916B-BC44-A36E-6B3F8933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napToGrid w:val="0"/>
      <w:jc w:val="both"/>
    </w:pPr>
    <w:rPr>
      <w:rFonts w:ascii="Arial" w:hAnsi="Arial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after="58"/>
      <w:outlineLvl w:val="0"/>
    </w:pPr>
    <w:rPr>
      <w:rFonts w:ascii="Cambria" w:hAnsi="Cambria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 w:cs="Wingdings"/>
    </w:rPr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Fontepargpadro">
    <w:name w:val="Fonte parág. padrão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Symbol" w:eastAsia="Times New Roman" w:hAnsi="Symbol" w:cs="Aria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  <w:rPr>
      <w:rFonts w:ascii="Symbol" w:hAnsi="Symbol" w:cs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Fontepargpadro2">
    <w:name w:val="Fonte parág. padrão2"/>
  </w:style>
  <w:style w:type="character" w:customStyle="1" w:styleId="WW8Num12z1">
    <w:name w:val="WW8Num12z1"/>
    <w:rPr>
      <w:rFonts w:ascii="OpenSymbol" w:hAnsi="OpenSymbol" w:cs="OpenSymbol"/>
    </w:rPr>
  </w:style>
  <w:style w:type="character" w:customStyle="1" w:styleId="WW8Num15z3">
    <w:name w:val="WW8Num15z3"/>
    <w:rPr>
      <w:rFonts w:ascii="Symbol" w:hAnsi="Symbol" w:cs="Symbol"/>
    </w:rPr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DefaultParagraphFont1">
    <w:name w:val="Default Paragraph Font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WW8Num1z0">
    <w:name w:val="WW-WW8Num1z0"/>
    <w:rPr>
      <w:rFonts w:ascii="Symbol" w:hAnsi="Symbol" w:cs="Symbol"/>
    </w:rPr>
  </w:style>
  <w:style w:type="character" w:customStyle="1" w:styleId="WW-WW8Num2z0">
    <w:name w:val="WW-WW8Num2z0"/>
    <w:rPr>
      <w:rFonts w:ascii="Symbol" w:hAnsi="Symbol" w:cs="Symbol"/>
    </w:rPr>
  </w:style>
  <w:style w:type="character" w:customStyle="1" w:styleId="WW-WW8Num3z0">
    <w:name w:val="WW-WW8Num3z0"/>
    <w:rPr>
      <w:rFonts w:ascii="Symbol" w:hAnsi="Symbol" w:cs="Symbol"/>
    </w:rPr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WW8Num1z01">
    <w:name w:val="WW-WW8Num1z01"/>
    <w:rPr>
      <w:rFonts w:ascii="Symbol" w:hAnsi="Symbol" w:cs="Symbol"/>
    </w:rPr>
  </w:style>
  <w:style w:type="character" w:customStyle="1" w:styleId="WW-WW8Num2z01">
    <w:name w:val="WW-WW8Num2z01"/>
    <w:rPr>
      <w:rFonts w:ascii="Symbol" w:hAnsi="Symbol" w:cs="Symbol"/>
    </w:rPr>
  </w:style>
  <w:style w:type="character" w:customStyle="1" w:styleId="WW-WW8Num3z01">
    <w:name w:val="WW-WW8Num3z01"/>
    <w:rPr>
      <w:rFonts w:ascii="Symbol" w:hAnsi="Symbol" w:cs="Symbol"/>
    </w:rPr>
  </w:style>
  <w:style w:type="character" w:customStyle="1" w:styleId="WW-Fontepargpadro">
    <w:name w:val="WW-Fonte parág. padrão"/>
  </w:style>
  <w:style w:type="character" w:customStyle="1" w:styleId="WW-Fontepargpadro1">
    <w:name w:val="WW-Fonte parág. padrão1"/>
  </w:style>
  <w:style w:type="character" w:styleId="PageNumber">
    <w:name w:val="page number"/>
    <w:basedOn w:val="WW-Fontepargpadro1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Strong">
    <w:name w:val="Strong"/>
    <w:qFormat/>
    <w:rPr>
      <w:b/>
    </w:rPr>
  </w:style>
  <w:style w:type="character" w:customStyle="1" w:styleId="Variable">
    <w:name w:val="Variable"/>
    <w:rPr>
      <w:i/>
      <w:iCs/>
    </w:rPr>
  </w:style>
  <w:style w:type="character" w:customStyle="1" w:styleId="WW-Variable">
    <w:name w:val="WW-Variable"/>
    <w:rPr>
      <w:i/>
      <w:iCs/>
    </w:rPr>
  </w:style>
  <w:style w:type="character" w:customStyle="1" w:styleId="WW-Variable1">
    <w:name w:val="WW-Variable1"/>
    <w:rPr>
      <w:i/>
      <w:iCs/>
    </w:rPr>
  </w:style>
  <w:style w:type="character" w:customStyle="1" w:styleId="WW-Variable11">
    <w:name w:val="WW-Variable11"/>
    <w:rPr>
      <w:i/>
      <w:iCs/>
    </w:rPr>
  </w:style>
  <w:style w:type="character" w:customStyle="1" w:styleId="Definition">
    <w:name w:val="Definition"/>
  </w:style>
  <w:style w:type="character" w:customStyle="1" w:styleId="WW-Definition">
    <w:name w:val="WW-Definition"/>
  </w:style>
  <w:style w:type="character" w:customStyle="1" w:styleId="WW-Definition1">
    <w:name w:val="WW-Definition1"/>
  </w:style>
  <w:style w:type="character" w:customStyle="1" w:styleId="WW-Definition11">
    <w:name w:val="WW-Definition11"/>
  </w:style>
  <w:style w:type="character" w:customStyle="1" w:styleId="WW-WW8Num3z011">
    <w:name w:val="WW-WW8Num3z011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-WW8Num5z0">
    <w:name w:val="WW-WW8Num5z0"/>
    <w:rPr>
      <w:rFonts w:ascii="Symbol" w:hAnsi="Symbol" w:cs="Symbol"/>
    </w:rPr>
  </w:style>
  <w:style w:type="character" w:customStyle="1" w:styleId="WW-WW8Num5z1">
    <w:name w:val="WW-WW8Num5z1"/>
    <w:rPr>
      <w:rFonts w:ascii="Courier New" w:hAnsi="Courier New" w:cs="Courier New"/>
    </w:rPr>
  </w:style>
  <w:style w:type="character" w:customStyle="1" w:styleId="WW-WW8Num5z2">
    <w:name w:val="WW-WW8Num5z2"/>
    <w:rPr>
      <w:rFonts w:ascii="Wingdings" w:hAnsi="Wingdings" w:cs="Wingdings"/>
    </w:rPr>
  </w:style>
  <w:style w:type="character" w:customStyle="1" w:styleId="WW8NumSt1z0">
    <w:name w:val="WW8NumSt1z0"/>
    <w:rPr>
      <w:rFonts w:ascii="Symbol" w:hAnsi="Symbol" w:cs="Symbol"/>
    </w:rPr>
  </w:style>
  <w:style w:type="character" w:customStyle="1" w:styleId="WW-Definition111">
    <w:name w:val="WW-Definition111"/>
    <w:rPr>
      <w:i/>
    </w:r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 w:cs="Courier New"/>
      <w:sz w:val="20"/>
    </w:rPr>
  </w:style>
  <w:style w:type="character" w:customStyle="1" w:styleId="Keyboard">
    <w:name w:val="Keyboard"/>
    <w:rPr>
      <w:rFonts w:ascii="Courier New" w:hAnsi="Courier New" w:cs="Courier New"/>
      <w:b/>
      <w:sz w:val="20"/>
    </w:rPr>
  </w:style>
  <w:style w:type="character" w:customStyle="1" w:styleId="Sample">
    <w:name w:val="Sample"/>
    <w:rPr>
      <w:rFonts w:ascii="Courier New" w:hAnsi="Courier New" w:cs="Courier New"/>
    </w:rPr>
  </w:style>
  <w:style w:type="character" w:customStyle="1" w:styleId="Typewriter">
    <w:name w:val="Typewriter"/>
    <w:rPr>
      <w:rFonts w:ascii="Courier New" w:hAnsi="Courier New" w:cs="Courier New"/>
      <w:sz w:val="20"/>
    </w:rPr>
  </w:style>
  <w:style w:type="character" w:customStyle="1" w:styleId="WW-Variable111">
    <w:name w:val="WW-Variable111"/>
    <w:rPr>
      <w:i/>
    </w:rPr>
  </w:style>
  <w:style w:type="character" w:customStyle="1" w:styleId="HTMLMarkup">
    <w:name w:val="HTML Markup"/>
    <w:rPr>
      <w:color w:val="FF0000"/>
    </w:rPr>
  </w:style>
  <w:style w:type="character" w:customStyle="1" w:styleId="Comment">
    <w:name w:val="Comment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Char4">
    <w:name w:val="Char4"/>
    <w:rPr>
      <w:rFonts w:ascii="Tahoma" w:hAnsi="Tahoma" w:cs="Tahoma"/>
      <w:sz w:val="16"/>
      <w:szCs w:val="16"/>
    </w:rPr>
  </w:style>
  <w:style w:type="character" w:customStyle="1" w:styleId="Char3">
    <w:name w:val="Char3"/>
    <w:rPr>
      <w:b/>
      <w:bCs/>
      <w:kern w:val="1"/>
      <w:sz w:val="32"/>
      <w:szCs w:val="32"/>
      <w:lang w:val="en-US"/>
    </w:rPr>
  </w:style>
  <w:style w:type="character" w:customStyle="1" w:styleId="Char2">
    <w:name w:val="Char2"/>
    <w:rPr>
      <w:b/>
      <w:sz w:val="24"/>
      <w:szCs w:val="24"/>
      <w:lang w:val="en-US"/>
    </w:rPr>
  </w:style>
  <w:style w:type="character" w:customStyle="1" w:styleId="Char6">
    <w:name w:val="Char6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customStyle="1" w:styleId="Refdecomentrio1">
    <w:name w:val="Ref. de comentário1"/>
    <w:rPr>
      <w:sz w:val="16"/>
      <w:szCs w:val="16"/>
    </w:rPr>
  </w:style>
  <w:style w:type="character" w:customStyle="1" w:styleId="Char1">
    <w:name w:val="Char1"/>
  </w:style>
  <w:style w:type="character" w:customStyle="1" w:styleId="Char">
    <w:name w:val="Char"/>
    <w:rPr>
      <w:b/>
      <w:bCs/>
    </w:rPr>
  </w:style>
  <w:style w:type="character" w:customStyle="1" w:styleId="Char5">
    <w:name w:val="Char5"/>
    <w:rPr>
      <w:sz w:val="24"/>
      <w:lang w:val="en-US"/>
    </w:rPr>
  </w:style>
  <w:style w:type="character" w:customStyle="1" w:styleId="AcrnimoHTML">
    <w:name w:val="Acrônimo HTML"/>
    <w:basedOn w:val="Fontepargpadro2"/>
  </w:style>
  <w:style w:type="character" w:customStyle="1" w:styleId="CitaoHTML">
    <w:name w:val="Citação HTML"/>
    <w:rPr>
      <w:i/>
      <w:iCs/>
    </w:rPr>
  </w:style>
  <w:style w:type="character" w:customStyle="1" w:styleId="CdigoHTML">
    <w:name w:val="Código HTML"/>
    <w:rPr>
      <w:rFonts w:ascii="Courier New" w:hAnsi="Courier New" w:cs="Courier New"/>
      <w:sz w:val="20"/>
      <w:szCs w:val="20"/>
    </w:rPr>
  </w:style>
  <w:style w:type="character" w:customStyle="1" w:styleId="DefinioHTML">
    <w:name w:val="Definição HTML"/>
    <w:rPr>
      <w:i/>
      <w:iCs/>
    </w:rPr>
  </w:style>
  <w:style w:type="character" w:customStyle="1" w:styleId="ExemploHTML">
    <w:name w:val="Exemplo HTML"/>
    <w:rPr>
      <w:rFonts w:ascii="Courier New" w:hAnsi="Courier New" w:cs="Courier New"/>
    </w:rPr>
  </w:style>
  <w:style w:type="character" w:customStyle="1" w:styleId="MquinadeescreverHTML">
    <w:name w:val="Máquina de escrever HTML"/>
    <w:rPr>
      <w:rFonts w:ascii="Courier New" w:hAnsi="Courier New" w:cs="Courier New"/>
      <w:sz w:val="20"/>
      <w:szCs w:val="20"/>
    </w:rPr>
  </w:style>
  <w:style w:type="character" w:styleId="LineNumber">
    <w:name w:val="line number"/>
    <w:basedOn w:val="Fontepargpadro2"/>
  </w:style>
  <w:style w:type="character" w:customStyle="1" w:styleId="TecladoHTML">
    <w:name w:val="Teclado HTML"/>
    <w:rPr>
      <w:rFonts w:ascii="Courier New" w:hAnsi="Courier New" w:cs="Courier New"/>
      <w:sz w:val="20"/>
      <w:szCs w:val="20"/>
    </w:rPr>
  </w:style>
  <w:style w:type="character" w:customStyle="1" w:styleId="VarivelHTML">
    <w:name w:val="Variável HTML"/>
    <w:rPr>
      <w:i/>
      <w:iCs/>
    </w:rPr>
  </w:style>
  <w:style w:type="character" w:customStyle="1" w:styleId="CorpodetextoChar">
    <w:name w:val="Corpo de texto Char"/>
    <w:rPr>
      <w:rFonts w:ascii="Arial" w:hAnsi="Arial" w:cs="Arial"/>
      <w:sz w:val="22"/>
      <w:lang w:val="en-US" w:eastAsia="ar-SA" w:bidi="ar-SA"/>
    </w:rPr>
  </w:style>
  <w:style w:type="character" w:customStyle="1" w:styleId="TEXTODEFAULTChar">
    <w:name w:val="TEXTO_DEFAULT Char"/>
    <w:rPr>
      <w:rFonts w:ascii="Arial" w:hAnsi="Arial" w:cs="Arial"/>
      <w:sz w:val="22"/>
      <w:lang w:val="en-US" w:eastAsia="ar-SA" w:bidi="ar-S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BodyText">
    <w:name w:val="Body Text"/>
    <w:basedOn w:val="Normal"/>
    <w:rPr>
      <w:rFonts w:cs="Arial"/>
    </w:rPr>
  </w:style>
  <w:style w:type="paragraph" w:styleId="List">
    <w:name w:val="List"/>
    <w:basedOn w:val="BodyText"/>
    <w:rPr>
      <w:rFonts w:cs="Lucida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sans"/>
    </w:rPr>
  </w:style>
  <w:style w:type="paragraph" w:customStyle="1" w:styleId="Caption2">
    <w:name w:val="Caption2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Lucidasans"/>
      <w:i/>
      <w:iCs/>
    </w:rPr>
  </w:style>
  <w:style w:type="paragraph" w:customStyle="1" w:styleId="WW-Caption">
    <w:name w:val="WW-Caption"/>
    <w:basedOn w:val="Normal"/>
    <w:pPr>
      <w:suppressLineNumbers/>
      <w:spacing w:before="120" w:after="120"/>
    </w:pPr>
    <w:rPr>
      <w:rFonts w:cs="Lucidasans"/>
      <w:i/>
      <w:iCs/>
    </w:rPr>
  </w:style>
  <w:style w:type="paragraph" w:customStyle="1" w:styleId="WW-Index">
    <w:name w:val="WW-Index"/>
    <w:basedOn w:val="Normal"/>
    <w:pPr>
      <w:suppressLineNumbers/>
    </w:pPr>
    <w:rPr>
      <w:rFonts w:cs="Lucidasans"/>
    </w:rPr>
  </w:style>
  <w:style w:type="paragraph" w:customStyle="1" w:styleId="WW-Caption1">
    <w:name w:val="WW-Caption1"/>
    <w:basedOn w:val="Normal"/>
    <w:pPr>
      <w:suppressLineNumbers/>
      <w:spacing w:before="120" w:after="120"/>
    </w:pPr>
    <w:rPr>
      <w:rFonts w:cs="Lucidasans"/>
      <w:i/>
      <w:iCs/>
    </w:rPr>
  </w:style>
  <w:style w:type="paragraph" w:customStyle="1" w:styleId="WW-Index1">
    <w:name w:val="WW-Index1"/>
    <w:basedOn w:val="Normal"/>
    <w:pPr>
      <w:suppressLineNumbers/>
    </w:pPr>
    <w:rPr>
      <w:rFonts w:cs="Lucida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WW-Caption11">
    <w:name w:val="WW-Caption11"/>
    <w:basedOn w:val="Normal"/>
    <w:pPr>
      <w:suppressLineNumbers/>
      <w:spacing w:before="120" w:after="120"/>
    </w:pPr>
    <w:rPr>
      <w:rFonts w:cs="Lucidasans"/>
      <w:i/>
      <w:iCs/>
    </w:rPr>
  </w:style>
  <w:style w:type="paragraph" w:customStyle="1" w:styleId="WW-Index11">
    <w:name w:val="WW-Index11"/>
    <w:basedOn w:val="Normal"/>
    <w:pPr>
      <w:suppressLineNumbers/>
    </w:pPr>
    <w:rPr>
      <w:rFonts w:cs="Lucidasans"/>
    </w:rPr>
  </w:style>
  <w:style w:type="paragraph" w:customStyle="1" w:styleId="DefinitionTerm">
    <w:name w:val="Definition Term"/>
    <w:basedOn w:val="Normal"/>
    <w:next w:val="DefinitionList"/>
  </w:style>
  <w:style w:type="paragraph" w:customStyle="1" w:styleId="DefinitionList">
    <w:name w:val="Definition List"/>
    <w:basedOn w:val="Normal"/>
    <w:next w:val="DefinitionTerm"/>
    <w:pPr>
      <w:ind w:left="360"/>
    </w:pPr>
  </w:style>
  <w:style w:type="paragraph" w:customStyle="1" w:styleId="H1">
    <w:name w:val="H1"/>
    <w:basedOn w:val="Normal"/>
    <w:next w:val="Normal"/>
    <w:pPr>
      <w:keepNext/>
    </w:pPr>
    <w:rPr>
      <w:b/>
      <w:kern w:val="1"/>
      <w:sz w:val="48"/>
    </w:rPr>
  </w:style>
  <w:style w:type="paragraph" w:customStyle="1" w:styleId="H2">
    <w:name w:val="H2"/>
    <w:basedOn w:val="Normal"/>
    <w:next w:val="Normal"/>
    <w:pPr>
      <w:keepNext/>
    </w:pPr>
    <w:rPr>
      <w:b/>
      <w:sz w:val="36"/>
    </w:rPr>
  </w:style>
  <w:style w:type="paragraph" w:customStyle="1" w:styleId="H3">
    <w:name w:val="H3"/>
    <w:basedOn w:val="Normal"/>
    <w:next w:val="Normal"/>
    <w:pPr>
      <w:keepNext/>
    </w:pPr>
    <w:rPr>
      <w:b/>
      <w:sz w:val="28"/>
    </w:rPr>
  </w:style>
  <w:style w:type="paragraph" w:customStyle="1" w:styleId="H4">
    <w:name w:val="H4"/>
    <w:basedOn w:val="Normal"/>
    <w:next w:val="Normal"/>
    <w:pPr>
      <w:keepNext/>
    </w:pPr>
    <w:rPr>
      <w:b/>
    </w:rPr>
  </w:style>
  <w:style w:type="paragraph" w:customStyle="1" w:styleId="H5">
    <w:name w:val="H5"/>
    <w:basedOn w:val="Normal"/>
    <w:next w:val="Normal"/>
    <w:pPr>
      <w:keepNext/>
    </w:pPr>
    <w:rPr>
      <w:b/>
    </w:rPr>
  </w:style>
  <w:style w:type="paragraph" w:customStyle="1" w:styleId="H6">
    <w:name w:val="H6"/>
    <w:basedOn w:val="Normal"/>
    <w:next w:val="Normal"/>
    <w:pPr>
      <w:keepNext/>
    </w:pPr>
    <w:rPr>
      <w:b/>
      <w:sz w:val="16"/>
    </w:rPr>
  </w:style>
  <w:style w:type="paragraph" w:customStyle="1" w:styleId="Address">
    <w:name w:val="Address"/>
    <w:basedOn w:val="Normal"/>
    <w:next w:val="Normal"/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</w:rPr>
  </w:style>
  <w:style w:type="paragraph" w:customStyle="1" w:styleId="z-BottomofForm1">
    <w:name w:val="z-Bottom of Form1"/>
    <w:next w:val="Normal"/>
    <w:pPr>
      <w:widowControl w:val="0"/>
      <w:pBdr>
        <w:top w:val="double" w:sz="1" w:space="0" w:color="000000"/>
      </w:pBdr>
      <w:suppressAutoHyphens/>
      <w:jc w:val="center"/>
    </w:pPr>
    <w:rPr>
      <w:rFonts w:ascii="Arial" w:eastAsia="Arial" w:hAnsi="Arial"/>
      <w:sz w:val="16"/>
      <w:lang w:eastAsia="ar-SA"/>
    </w:rPr>
  </w:style>
  <w:style w:type="paragraph" w:customStyle="1" w:styleId="z-TopofForm1">
    <w:name w:val="z-Top of Form1"/>
    <w:next w:val="Normal"/>
    <w:pPr>
      <w:widowControl w:val="0"/>
      <w:pBdr>
        <w:bottom w:val="double" w:sz="1" w:space="0" w:color="000000"/>
      </w:pBdr>
      <w:suppressAutoHyphens/>
      <w:jc w:val="center"/>
    </w:pPr>
    <w:rPr>
      <w:rFonts w:ascii="Arial" w:eastAsia="Arial" w:hAnsi="Arial"/>
      <w:sz w:val="16"/>
      <w:lang w:eastAsia="ar-SA"/>
    </w:rPr>
  </w:style>
  <w:style w:type="paragraph" w:customStyle="1" w:styleId="WW-Estruturadodocumento">
    <w:name w:val="WW-Estrutura do documento"/>
    <w:basedOn w:val="Normal"/>
    <w:pPr>
      <w:shd w:val="clear" w:color="auto" w:fill="000080"/>
    </w:pPr>
    <w:rPr>
      <w:rFonts w:ascii="Tahoma" w:hAnsi="Tahoma" w:cs="Tahoma"/>
    </w:rPr>
  </w:style>
  <w:style w:type="paragraph" w:customStyle="1" w:styleId="Textodebalo">
    <w:name w:val="Texto de balão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qFormat/>
    <w:pPr>
      <w:spacing w:before="200" w:after="200"/>
      <w:jc w:val="center"/>
    </w:pPr>
    <w:rPr>
      <w:b/>
      <w:bCs/>
      <w:kern w:val="1"/>
      <w:sz w:val="32"/>
      <w:szCs w:val="32"/>
    </w:rPr>
  </w:style>
  <w:style w:type="paragraph" w:styleId="Subtitle">
    <w:name w:val="Subtitle"/>
    <w:basedOn w:val="Normal"/>
    <w:next w:val="Normal"/>
    <w:link w:val="SubtitleChar"/>
    <w:qFormat/>
    <w:pPr>
      <w:spacing w:before="202" w:after="202"/>
      <w:jc w:val="center"/>
    </w:pPr>
    <w:rPr>
      <w:b/>
    </w:rPr>
  </w:style>
  <w:style w:type="paragraph" w:customStyle="1" w:styleId="MediumGrid21">
    <w:name w:val="Medium Grid 21"/>
    <w:pPr>
      <w:suppressAutoHyphens/>
    </w:pPr>
    <w:rPr>
      <w:rFonts w:eastAsia="Arial"/>
      <w:sz w:val="24"/>
      <w:lang w:eastAsia="ar-SA"/>
    </w:rPr>
  </w:style>
  <w:style w:type="paragraph" w:customStyle="1" w:styleId="Textodecomentrio1">
    <w:name w:val="Texto de comentário1"/>
    <w:basedOn w:val="Normal"/>
  </w:style>
  <w:style w:type="paragraph" w:customStyle="1" w:styleId="Assuntodocomentrio">
    <w:name w:val="Assunto do comentário"/>
    <w:basedOn w:val="Textodecomentrio1"/>
    <w:next w:val="Textodecomentrio1"/>
    <w:rPr>
      <w:b/>
      <w:bCs/>
    </w:rPr>
  </w:style>
  <w:style w:type="paragraph" w:customStyle="1" w:styleId="MARCADOR">
    <w:name w:val="MARCADOR"/>
    <w:basedOn w:val="Normal"/>
    <w:pPr>
      <w:numPr>
        <w:numId w:val="12"/>
      </w:numPr>
    </w:pPr>
    <w:rPr>
      <w:rFonts w:cs="Arial"/>
      <w:sz w:val="22"/>
      <w:szCs w:val="22"/>
    </w:rPr>
  </w:style>
  <w:style w:type="paragraph" w:customStyle="1" w:styleId="EstiloJustificadoAntes3ptDepoisde3pt">
    <w:name w:val="Estilo Justificado Antes:  3 pt Depois de:  3 pt"/>
    <w:basedOn w:val="Normal"/>
    <w:pPr>
      <w:spacing w:before="60" w:after="60"/>
    </w:pPr>
    <w:rPr>
      <w:sz w:val="22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struturadodocumento1">
    <w:name w:val="Estrutura do documento1"/>
    <w:basedOn w:val="Normal"/>
    <w:pPr>
      <w:shd w:val="clear" w:color="auto" w:fill="000080"/>
    </w:pPr>
    <w:rPr>
      <w:rFonts w:ascii="Tahoma" w:hAnsi="Tahoma" w:cs="Tahoma"/>
    </w:rPr>
  </w:style>
  <w:style w:type="paragraph" w:customStyle="1" w:styleId="BULLET">
    <w:name w:val="BULLET"/>
    <w:basedOn w:val="MARCADOR"/>
    <w:rPr>
      <w:sz w:val="20"/>
    </w:rPr>
  </w:style>
  <w:style w:type="paragraph" w:customStyle="1" w:styleId="Estilo1">
    <w:name w:val="Estilo1"/>
    <w:basedOn w:val="MARCADOR"/>
  </w:style>
  <w:style w:type="paragraph" w:styleId="Signature">
    <w:name w:val="Signature"/>
    <w:basedOn w:val="Normal"/>
    <w:pPr>
      <w:ind w:left="4320"/>
    </w:pPr>
  </w:style>
  <w:style w:type="paragraph" w:customStyle="1" w:styleId="Assinaturadeemail">
    <w:name w:val="Assinatura de email"/>
    <w:basedOn w:val="Normal"/>
  </w:style>
  <w:style w:type="paragraph" w:customStyle="1" w:styleId="Cabealhodamensagem1">
    <w:name w:val="Cabeçalho da mensagem1"/>
    <w:basedOn w:val="Normal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CCCCCC"/>
      <w:ind w:left="1080" w:hanging="1080"/>
    </w:pPr>
    <w:rPr>
      <w:rFonts w:cs="Arial"/>
      <w:szCs w:val="24"/>
    </w:rPr>
  </w:style>
  <w:style w:type="paragraph" w:customStyle="1" w:styleId="Commarcadores1">
    <w:name w:val="Com marcadores1"/>
    <w:basedOn w:val="Normal"/>
    <w:pPr>
      <w:numPr>
        <w:numId w:val="11"/>
      </w:numPr>
    </w:pPr>
  </w:style>
  <w:style w:type="paragraph" w:customStyle="1" w:styleId="Commarcadores21">
    <w:name w:val="Com marcadores 21"/>
    <w:basedOn w:val="Normal"/>
    <w:pPr>
      <w:numPr>
        <w:numId w:val="9"/>
      </w:numPr>
    </w:pPr>
  </w:style>
  <w:style w:type="paragraph" w:customStyle="1" w:styleId="Commarcadores31">
    <w:name w:val="Com marcadores 31"/>
    <w:basedOn w:val="Normal"/>
    <w:pPr>
      <w:numPr>
        <w:numId w:val="8"/>
      </w:numPr>
    </w:pPr>
  </w:style>
  <w:style w:type="paragraph" w:customStyle="1" w:styleId="Commarcadores41">
    <w:name w:val="Com marcadores 41"/>
    <w:basedOn w:val="Normal"/>
    <w:pPr>
      <w:numPr>
        <w:numId w:val="7"/>
      </w:numPr>
    </w:pPr>
  </w:style>
  <w:style w:type="paragraph" w:customStyle="1" w:styleId="Commarcadores51">
    <w:name w:val="Com marcadores 51"/>
    <w:basedOn w:val="Normal"/>
    <w:pPr>
      <w:numPr>
        <w:numId w:val="6"/>
      </w:numPr>
    </w:pPr>
  </w:style>
  <w:style w:type="paragraph" w:customStyle="1" w:styleId="Corpodetexto21">
    <w:name w:val="Corpo de texto 21"/>
    <w:basedOn w:val="Normal"/>
    <w:pPr>
      <w:spacing w:after="120" w:line="480" w:lineRule="auto"/>
    </w:pPr>
  </w:style>
  <w:style w:type="paragraph" w:customStyle="1" w:styleId="Corpodetexto31">
    <w:name w:val="Corpo de texto 31"/>
    <w:basedOn w:val="Normal"/>
    <w:pPr>
      <w:spacing w:after="120"/>
    </w:pPr>
    <w:rPr>
      <w:sz w:val="16"/>
      <w:szCs w:val="16"/>
    </w:rPr>
  </w:style>
  <w:style w:type="paragraph" w:customStyle="1" w:styleId="Data1">
    <w:name w:val="Data1"/>
    <w:basedOn w:val="Normal"/>
    <w:next w:val="Normal"/>
  </w:style>
  <w:style w:type="paragraph" w:styleId="EnvelopeAddress">
    <w:name w:val="envelope address"/>
    <w:basedOn w:val="Normal"/>
    <w:pPr>
      <w:ind w:left="2880"/>
    </w:pPr>
    <w:rPr>
      <w:rFonts w:cs="Arial"/>
      <w:szCs w:val="24"/>
    </w:rPr>
  </w:style>
  <w:style w:type="paragraph" w:customStyle="1" w:styleId="Encerramento1">
    <w:name w:val="Encerramento1"/>
    <w:basedOn w:val="Normal"/>
    <w:pPr>
      <w:ind w:left="4320"/>
    </w:pPr>
  </w:style>
  <w:style w:type="paragraph" w:customStyle="1" w:styleId="EndereoHTML">
    <w:name w:val="Endereço HTML"/>
    <w:basedOn w:val="Normal"/>
    <w:rPr>
      <w:i/>
      <w:iCs/>
    </w:rPr>
  </w:style>
  <w:style w:type="paragraph" w:customStyle="1" w:styleId="Lista21">
    <w:name w:val="Lista 21"/>
    <w:basedOn w:val="Normal"/>
    <w:pPr>
      <w:ind w:left="720" w:hanging="360"/>
    </w:pPr>
  </w:style>
  <w:style w:type="paragraph" w:customStyle="1" w:styleId="Lista31">
    <w:name w:val="Lista 31"/>
    <w:basedOn w:val="Normal"/>
    <w:pPr>
      <w:ind w:left="1080" w:hanging="360"/>
    </w:pPr>
  </w:style>
  <w:style w:type="paragraph" w:customStyle="1" w:styleId="Lista41">
    <w:name w:val="Lista 41"/>
    <w:basedOn w:val="Normal"/>
    <w:pPr>
      <w:ind w:left="1440" w:hanging="360"/>
    </w:pPr>
  </w:style>
  <w:style w:type="paragraph" w:customStyle="1" w:styleId="Lista51">
    <w:name w:val="Lista 51"/>
    <w:basedOn w:val="Normal"/>
    <w:pPr>
      <w:ind w:left="1800" w:hanging="360"/>
    </w:pPr>
  </w:style>
  <w:style w:type="paragraph" w:customStyle="1" w:styleId="Listadecontinuao1">
    <w:name w:val="Lista de continuação1"/>
    <w:basedOn w:val="Normal"/>
    <w:pPr>
      <w:spacing w:after="120"/>
      <w:ind w:left="360"/>
    </w:pPr>
  </w:style>
  <w:style w:type="paragraph" w:customStyle="1" w:styleId="Listadecontinuao21">
    <w:name w:val="Lista de continuação 21"/>
    <w:basedOn w:val="Normal"/>
    <w:pPr>
      <w:spacing w:after="120"/>
      <w:ind w:left="720"/>
    </w:pPr>
  </w:style>
  <w:style w:type="paragraph" w:customStyle="1" w:styleId="Listadecontinuao31">
    <w:name w:val="Lista de continuação 31"/>
    <w:basedOn w:val="Normal"/>
    <w:pPr>
      <w:spacing w:after="120"/>
      <w:ind w:left="1080"/>
    </w:pPr>
  </w:style>
  <w:style w:type="paragraph" w:customStyle="1" w:styleId="Listadecontinuao41">
    <w:name w:val="Lista de continuação 41"/>
    <w:basedOn w:val="Normal"/>
    <w:pPr>
      <w:spacing w:after="120"/>
      <w:ind w:left="1440"/>
    </w:pPr>
  </w:style>
  <w:style w:type="paragraph" w:customStyle="1" w:styleId="Listadecontinuao51">
    <w:name w:val="Lista de continuação 51"/>
    <w:basedOn w:val="Normal"/>
    <w:pPr>
      <w:spacing w:after="120"/>
      <w:ind w:left="1800"/>
    </w:pPr>
  </w:style>
  <w:style w:type="paragraph" w:styleId="NormalWeb">
    <w:name w:val="Normal (Web)"/>
    <w:basedOn w:val="Normal"/>
    <w:rPr>
      <w:szCs w:val="24"/>
    </w:rPr>
  </w:style>
  <w:style w:type="paragraph" w:customStyle="1" w:styleId="Numerada1">
    <w:name w:val="Numerada1"/>
    <w:basedOn w:val="Normal"/>
    <w:pPr>
      <w:numPr>
        <w:numId w:val="10"/>
      </w:numPr>
    </w:pPr>
  </w:style>
  <w:style w:type="paragraph" w:customStyle="1" w:styleId="Numerada21">
    <w:name w:val="Numerada 21"/>
    <w:basedOn w:val="Normal"/>
    <w:pPr>
      <w:numPr>
        <w:numId w:val="5"/>
      </w:numPr>
    </w:pPr>
  </w:style>
  <w:style w:type="paragraph" w:customStyle="1" w:styleId="Numerada31">
    <w:name w:val="Numerada 31"/>
    <w:basedOn w:val="Normal"/>
    <w:pPr>
      <w:numPr>
        <w:numId w:val="4"/>
      </w:numPr>
    </w:pPr>
  </w:style>
  <w:style w:type="paragraph" w:customStyle="1" w:styleId="Numerada41">
    <w:name w:val="Numerada 41"/>
    <w:basedOn w:val="Normal"/>
    <w:pPr>
      <w:numPr>
        <w:numId w:val="3"/>
      </w:numPr>
    </w:pPr>
  </w:style>
  <w:style w:type="paragraph" w:customStyle="1" w:styleId="Numerada51">
    <w:name w:val="Numerada 51"/>
    <w:basedOn w:val="Normal"/>
    <w:pPr>
      <w:numPr>
        <w:numId w:val="2"/>
      </w:numPr>
    </w:pPr>
  </w:style>
  <w:style w:type="paragraph" w:customStyle="1" w:styleId="Pr-formataoHTML">
    <w:name w:val="Pré-formatação HTML"/>
    <w:basedOn w:val="Normal"/>
    <w:rPr>
      <w:rFonts w:ascii="Courier New" w:hAnsi="Courier New" w:cs="Courier New"/>
    </w:rPr>
  </w:style>
  <w:style w:type="paragraph" w:customStyle="1" w:styleId="Primeirorecuodecorpodetexto1">
    <w:name w:val="Primeiro recuo de corpo de texto1"/>
    <w:basedOn w:val="BodyText"/>
    <w:pPr>
      <w:spacing w:after="120"/>
      <w:ind w:firstLine="210"/>
      <w:jc w:val="left"/>
    </w:pPr>
    <w:rPr>
      <w:rFonts w:ascii="Times New Roman" w:hAnsi="Times New Roman" w:cs="Times New Roman"/>
      <w:sz w:val="24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Primeirorecuodecorpodetexto21">
    <w:name w:val="Primeiro recuo de corpo de texto 21"/>
    <w:basedOn w:val="BodyTextIndent"/>
    <w:pPr>
      <w:ind w:firstLine="210"/>
    </w:pPr>
  </w:style>
  <w:style w:type="paragraph" w:customStyle="1" w:styleId="Recuodecorpodetexto21">
    <w:name w:val="Recuo de corpo de texto 21"/>
    <w:basedOn w:val="Normal"/>
    <w:pPr>
      <w:spacing w:after="120" w:line="480" w:lineRule="auto"/>
      <w:ind w:left="360"/>
    </w:pPr>
  </w:style>
  <w:style w:type="paragraph" w:customStyle="1" w:styleId="Recuodecorpodetexto31">
    <w:name w:val="Recuo de corpo de texto 31"/>
    <w:basedOn w:val="Normal"/>
    <w:pPr>
      <w:spacing w:after="120"/>
      <w:ind w:left="360"/>
    </w:pPr>
    <w:rPr>
      <w:sz w:val="16"/>
      <w:szCs w:val="16"/>
    </w:rPr>
  </w:style>
  <w:style w:type="paragraph" w:customStyle="1" w:styleId="Recuonormal1">
    <w:name w:val="Recuo normal1"/>
    <w:basedOn w:val="Normal"/>
    <w:pPr>
      <w:ind w:left="720"/>
    </w:pPr>
  </w:style>
  <w:style w:type="paragraph" w:styleId="EnvelopeReturn">
    <w:name w:val="envelope return"/>
    <w:basedOn w:val="Normal"/>
    <w:rPr>
      <w:rFonts w:cs="Arial"/>
    </w:rPr>
  </w:style>
  <w:style w:type="paragraph" w:customStyle="1" w:styleId="Saudao1">
    <w:name w:val="Saudação1"/>
    <w:basedOn w:val="Normal"/>
    <w:next w:val="Normal"/>
  </w:style>
  <w:style w:type="paragraph" w:customStyle="1" w:styleId="Textoembloco1">
    <w:name w:val="Texto em bloco1"/>
    <w:basedOn w:val="Normal"/>
    <w:pPr>
      <w:spacing w:after="120"/>
      <w:ind w:left="1440" w:right="1440"/>
    </w:pPr>
  </w:style>
  <w:style w:type="paragraph" w:customStyle="1" w:styleId="Textosemformatao1">
    <w:name w:val="Texto sem formatação1"/>
    <w:basedOn w:val="Normal"/>
    <w:rPr>
      <w:rFonts w:ascii="Courier New" w:hAnsi="Courier New" w:cs="Courier New"/>
    </w:rPr>
  </w:style>
  <w:style w:type="paragraph" w:customStyle="1" w:styleId="Ttulodanota1">
    <w:name w:val="Título da nota1"/>
    <w:basedOn w:val="Normal"/>
    <w:next w:val="Normal"/>
  </w:style>
  <w:style w:type="paragraph" w:customStyle="1" w:styleId="TEXTODEFAULT">
    <w:name w:val="TEXTO_DEFAULT"/>
    <w:basedOn w:val="BodyText"/>
  </w:style>
  <w:style w:type="paragraph" w:customStyle="1" w:styleId="EstiloTEXTODEFAULTDireita-012">
    <w:name w:val="Estilo TEXTO_DEFAULT + Direita:  -0.12&quot;"/>
    <w:basedOn w:val="TEXTODEFAULT"/>
    <w:rPr>
      <w:rFonts w:cs="Times New Roman"/>
    </w:rPr>
  </w:style>
  <w:style w:type="paragraph" w:customStyle="1" w:styleId="BULLETSPACED">
    <w:name w:val="BULLET_SPACED"/>
    <w:basedOn w:val="BULLET"/>
    <w:pPr>
      <w:spacing w:before="120"/>
    </w:pPr>
  </w:style>
  <w:style w:type="paragraph" w:customStyle="1" w:styleId="TEXTODEFAULTSPACED">
    <w:name w:val="TEXTO_DEFAULT_SPACED"/>
    <w:basedOn w:val="Normal"/>
    <w:pPr>
      <w:spacing w:before="58"/>
    </w:pPr>
    <w:rPr>
      <w:b/>
      <w:bCs/>
    </w:rPr>
  </w:style>
  <w:style w:type="table" w:styleId="TableGrid">
    <w:name w:val="Table Grid"/>
    <w:basedOn w:val="TableNormal"/>
    <w:uiPriority w:val="59"/>
    <w:rsid w:val="000C40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42612D"/>
    <w:rPr>
      <w:color w:val="605E5C"/>
      <w:shd w:val="clear" w:color="auto" w:fill="E1DFDD"/>
    </w:rPr>
  </w:style>
  <w:style w:type="character" w:customStyle="1" w:styleId="SubtitleChar">
    <w:name w:val="Subtitle Char"/>
    <w:link w:val="Subtitle"/>
    <w:rsid w:val="00130BAA"/>
    <w:rPr>
      <w:rFonts w:ascii="Arial" w:hAnsi="Arial"/>
      <w:b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rubensgome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ubensgomes/calculator-mc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ubensgomes/math-ai-agen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rubensgom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bensgomes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3ECBA-17FB-4B50-92F6-7694BAD2B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</Pages>
  <Words>818</Words>
  <Characters>5460</Characters>
  <Application>Microsoft Office Word</Application>
  <DocSecurity>0</DocSecurity>
  <Lines>109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 ARCHITECT / DEVELOPER</vt:lpstr>
    </vt:vector>
  </TitlesOfParts>
  <Company>Rubens Gomes</Company>
  <LinksUpToDate>false</LinksUpToDate>
  <CharactersWithSpaces>6182</CharactersWithSpaces>
  <SharedDoc>false</SharedDoc>
  <HyperlinkBase>https://rubens-gomes.com/</HyperlinkBase>
  <HLinks>
    <vt:vector size="18" baseType="variant">
      <vt:variant>
        <vt:i4>3670074</vt:i4>
      </vt:variant>
      <vt:variant>
        <vt:i4>6</vt:i4>
      </vt:variant>
      <vt:variant>
        <vt:i4>0</vt:i4>
      </vt:variant>
      <vt:variant>
        <vt:i4>5</vt:i4>
      </vt:variant>
      <vt:variant>
        <vt:lpwstr>https://linkedin.com/in/rubensgomes</vt:lpwstr>
      </vt:variant>
      <vt:variant>
        <vt:lpwstr/>
      </vt:variant>
      <vt:variant>
        <vt:i4>8060961</vt:i4>
      </vt:variant>
      <vt:variant>
        <vt:i4>3</vt:i4>
      </vt:variant>
      <vt:variant>
        <vt:i4>0</vt:i4>
      </vt:variant>
      <vt:variant>
        <vt:i4>5</vt:i4>
      </vt:variant>
      <vt:variant>
        <vt:lpwstr>https://github.com/rubensgomes</vt:lpwstr>
      </vt:variant>
      <vt:variant>
        <vt:lpwstr/>
      </vt:variant>
      <vt:variant>
        <vt:i4>1441865</vt:i4>
      </vt:variant>
      <vt:variant>
        <vt:i4>0</vt:i4>
      </vt:variant>
      <vt:variant>
        <vt:i4>0</vt:i4>
      </vt:variant>
      <vt:variant>
        <vt:i4>5</vt:i4>
      </vt:variant>
      <vt:variant>
        <vt:lpwstr>https://rubensgomes.com/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 ARCHITECT / DEVELOPER</dc:title>
  <dc:subject>Rubens Gomes Resume</dc:subject>
  <dc:creator>Rubens S Gomes</dc:creator>
  <cp:keywords>Software Engineering;Python;Perl;C++;Java;javascript;Internet of Things;Network Management;REST API;SOAP;REST;</cp:keywords>
  <dc:description>Rubens Gomes Sr Architect/Developer</dc:description>
  <cp:lastModifiedBy>Rubens Gomes (DAL)</cp:lastModifiedBy>
  <cp:revision>38</cp:revision>
  <cp:lastPrinted>2026-04-07T14:46:00Z</cp:lastPrinted>
  <dcterms:created xsi:type="dcterms:W3CDTF">2026-04-01T12:27:00Z</dcterms:created>
  <dcterms:modified xsi:type="dcterms:W3CDTF">2026-04-09T16:16:00Z</dcterms:modified>
  <cp:category>resume</cp:category>
  <cp:contentStatus>ready</cp:contentStatus>
</cp:coreProperties>
</file>